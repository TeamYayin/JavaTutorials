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510" w:rsidRDefault="00A11510">
      <w:pPr>
        <w:spacing w:before="6" w:line="240" w:lineRule="exact"/>
        <w:rPr>
          <w:sz w:val="24"/>
          <w:szCs w:val="24"/>
        </w:rPr>
      </w:pPr>
      <w:bookmarkStart w:id="0" w:name="_GoBack"/>
      <w:bookmarkEnd w:id="0"/>
    </w:p>
    <w:p w:rsidR="00A11510" w:rsidRDefault="006A077E" w:rsidP="006A077E">
      <w:pPr>
        <w:spacing w:before="13"/>
        <w:rPr>
          <w:rFonts w:ascii="Cambria" w:eastAsia="Cambria" w:hAnsi="Cambria" w:cs="Cambria"/>
          <w:sz w:val="34"/>
          <w:szCs w:val="34"/>
        </w:rPr>
      </w:pPr>
      <w:r>
        <w:rPr>
          <w:rFonts w:ascii="Cambria" w:eastAsia="Cambria" w:hAnsi="Cambria" w:cs="Cambria"/>
          <w:b/>
          <w:color w:val="365F91"/>
          <w:sz w:val="34"/>
          <w:szCs w:val="34"/>
        </w:rPr>
        <w:t xml:space="preserve">  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O</w:t>
      </w:r>
      <w:r w:rsidR="00A34899" w:rsidRPr="00E2320E">
        <w:rPr>
          <w:rFonts w:ascii="Cambria" w:eastAsia="Cambria" w:hAnsi="Cambria" w:cs="Cambria"/>
          <w:b/>
          <w:color w:val="365F91"/>
          <w:spacing w:val="1"/>
          <w:sz w:val="28"/>
          <w:szCs w:val="34"/>
        </w:rPr>
        <w:t>n</w:t>
      </w:r>
      <w:r w:rsidR="00A34899" w:rsidRPr="00E2320E">
        <w:rPr>
          <w:rFonts w:ascii="Cambria" w:eastAsia="Cambria" w:hAnsi="Cambria" w:cs="Cambria"/>
          <w:b/>
          <w:color w:val="365F91"/>
          <w:spacing w:val="-2"/>
          <w:sz w:val="28"/>
          <w:szCs w:val="34"/>
        </w:rPr>
        <w:t>l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i</w:t>
      </w:r>
      <w:r w:rsidR="00A34899" w:rsidRPr="00E2320E">
        <w:rPr>
          <w:rFonts w:ascii="Cambria" w:eastAsia="Cambria" w:hAnsi="Cambria" w:cs="Cambria"/>
          <w:b/>
          <w:color w:val="365F91"/>
          <w:spacing w:val="1"/>
          <w:sz w:val="28"/>
          <w:szCs w:val="34"/>
        </w:rPr>
        <w:t>n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e</w:t>
      </w:r>
      <w:r w:rsidR="00A34899" w:rsidRPr="00E2320E">
        <w:rPr>
          <w:rFonts w:ascii="Cambria" w:eastAsia="Cambria" w:hAnsi="Cambria" w:cs="Cambria"/>
          <w:b/>
          <w:color w:val="365F91"/>
          <w:spacing w:val="-1"/>
          <w:sz w:val="28"/>
          <w:szCs w:val="34"/>
        </w:rPr>
        <w:t xml:space="preserve"> 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Ca</w:t>
      </w:r>
      <w:r w:rsidR="00A34899" w:rsidRPr="00E2320E">
        <w:rPr>
          <w:rFonts w:ascii="Cambria" w:eastAsia="Cambria" w:hAnsi="Cambria" w:cs="Cambria"/>
          <w:b/>
          <w:color w:val="365F91"/>
          <w:spacing w:val="-1"/>
          <w:sz w:val="28"/>
          <w:szCs w:val="34"/>
        </w:rPr>
        <w:t>s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h R</w:t>
      </w:r>
      <w:r w:rsidR="00A34899" w:rsidRPr="00E2320E">
        <w:rPr>
          <w:rFonts w:ascii="Cambria" w:eastAsia="Cambria" w:hAnsi="Cambria" w:cs="Cambria"/>
          <w:b/>
          <w:color w:val="365F91"/>
          <w:spacing w:val="-3"/>
          <w:sz w:val="28"/>
          <w:szCs w:val="34"/>
        </w:rPr>
        <w:t>e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g</w:t>
      </w:r>
      <w:r w:rsidR="00A34899" w:rsidRPr="00E2320E">
        <w:rPr>
          <w:rFonts w:ascii="Cambria" w:eastAsia="Cambria" w:hAnsi="Cambria" w:cs="Cambria"/>
          <w:b/>
          <w:color w:val="365F91"/>
          <w:spacing w:val="1"/>
          <w:sz w:val="28"/>
          <w:szCs w:val="34"/>
        </w:rPr>
        <w:t>i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ster</w:t>
      </w:r>
      <w:r w:rsidR="00A34899" w:rsidRPr="00E2320E">
        <w:rPr>
          <w:rFonts w:ascii="Cambria" w:eastAsia="Cambria" w:hAnsi="Cambria" w:cs="Cambria"/>
          <w:b/>
          <w:color w:val="365F91"/>
          <w:spacing w:val="-2"/>
          <w:sz w:val="28"/>
          <w:szCs w:val="34"/>
        </w:rPr>
        <w:t xml:space="preserve"> 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Syst</w:t>
      </w:r>
      <w:r w:rsidR="00A34899" w:rsidRPr="00E2320E">
        <w:rPr>
          <w:rFonts w:ascii="Cambria" w:eastAsia="Cambria" w:hAnsi="Cambria" w:cs="Cambria"/>
          <w:b/>
          <w:color w:val="365F91"/>
          <w:spacing w:val="-2"/>
          <w:sz w:val="28"/>
          <w:szCs w:val="34"/>
        </w:rPr>
        <w:t>e</w:t>
      </w:r>
      <w:r w:rsidR="00A34899" w:rsidRPr="00E2320E">
        <w:rPr>
          <w:rFonts w:ascii="Cambria" w:eastAsia="Cambria" w:hAnsi="Cambria" w:cs="Cambria"/>
          <w:b/>
          <w:color w:val="365F91"/>
          <w:sz w:val="28"/>
          <w:szCs w:val="34"/>
        </w:rPr>
        <w:t>m</w:t>
      </w:r>
      <w:r w:rsidR="00E2320E" w:rsidRPr="00E2320E">
        <w:rPr>
          <w:rFonts w:ascii="Cambria" w:eastAsia="Cambria" w:hAnsi="Cambria" w:cs="Cambria"/>
          <w:b/>
          <w:color w:val="365F91"/>
          <w:sz w:val="28"/>
          <w:szCs w:val="34"/>
        </w:rPr>
        <w:t xml:space="preserve"> </w:t>
      </w:r>
      <w:r w:rsidR="00E2320E">
        <w:rPr>
          <w:rFonts w:ascii="Cambria" w:eastAsia="Cambria" w:hAnsi="Cambria" w:cs="Cambria"/>
          <w:b/>
          <w:color w:val="365F91"/>
          <w:sz w:val="34"/>
          <w:szCs w:val="34"/>
        </w:rPr>
        <w:t>Administration</w:t>
      </w:r>
    </w:p>
    <w:p w:rsidR="00A11510" w:rsidRDefault="00A11510">
      <w:pPr>
        <w:spacing w:before="2" w:line="140" w:lineRule="exact"/>
        <w:rPr>
          <w:sz w:val="14"/>
          <w:szCs w:val="14"/>
        </w:rPr>
      </w:pPr>
    </w:p>
    <w:p w:rsidR="00A11510" w:rsidRDefault="00A11510">
      <w:pPr>
        <w:spacing w:line="200" w:lineRule="exact"/>
      </w:pPr>
    </w:p>
    <w:p w:rsidR="00A11510" w:rsidRDefault="00A11510">
      <w:pPr>
        <w:spacing w:line="200" w:lineRule="exact"/>
      </w:pPr>
    </w:p>
    <w:p w:rsidR="00A11510" w:rsidRDefault="00A34899">
      <w:pPr>
        <w:ind w:left="2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1   </w:t>
      </w:r>
      <w:r>
        <w:rPr>
          <w:rFonts w:ascii="Cambria" w:eastAsia="Cambria" w:hAnsi="Cambria" w:cs="Cambria"/>
          <w:b/>
          <w:color w:val="365F91"/>
          <w:spacing w:val="19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esc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</w:p>
    <w:p w:rsidR="00A11510" w:rsidRDefault="000A1525" w:rsidP="00474B1B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</w:rPr>
      </w:pPr>
      <w:r w:rsidRPr="00E040A9">
        <w:rPr>
          <w:rFonts w:ascii="Calibri" w:eastAsia="Calibri" w:hAnsi="Calibri" w:cs="Calibri"/>
          <w:sz w:val="22"/>
          <w:szCs w:val="22"/>
        </w:rPr>
        <w:t xml:space="preserve">Add authentication-authorization and encryption to our </w:t>
      </w:r>
      <w:r w:rsidR="00A34899" w:rsidRPr="00E040A9">
        <w:rPr>
          <w:rFonts w:ascii="Calibri" w:eastAsia="Calibri" w:hAnsi="Calibri" w:cs="Calibri"/>
          <w:sz w:val="22"/>
          <w:szCs w:val="22"/>
        </w:rPr>
        <w:t>w</w:t>
      </w:r>
      <w:r w:rsidR="00A34899" w:rsidRPr="00E040A9">
        <w:rPr>
          <w:rFonts w:ascii="Calibri" w:eastAsia="Calibri" w:hAnsi="Calibri" w:cs="Calibri"/>
          <w:spacing w:val="1"/>
          <w:sz w:val="22"/>
          <w:szCs w:val="22"/>
        </w:rPr>
        <w:t>e</w:t>
      </w:r>
      <w:r w:rsidR="00A34899" w:rsidRPr="00E040A9">
        <w:rPr>
          <w:rFonts w:ascii="Calibri" w:eastAsia="Calibri" w:hAnsi="Calibri" w:cs="Calibri"/>
          <w:sz w:val="22"/>
          <w:szCs w:val="22"/>
        </w:rPr>
        <w:t>b a</w:t>
      </w:r>
      <w:r w:rsidR="00A34899" w:rsidRPr="00E040A9">
        <w:rPr>
          <w:rFonts w:ascii="Calibri" w:eastAsia="Calibri" w:hAnsi="Calibri" w:cs="Calibri"/>
          <w:spacing w:val="-1"/>
          <w:sz w:val="22"/>
          <w:szCs w:val="22"/>
        </w:rPr>
        <w:t>pp</w:t>
      </w:r>
      <w:r w:rsidR="00A34899" w:rsidRPr="00E040A9">
        <w:rPr>
          <w:rFonts w:ascii="Calibri" w:eastAsia="Calibri" w:hAnsi="Calibri" w:cs="Calibri"/>
          <w:sz w:val="22"/>
          <w:szCs w:val="22"/>
        </w:rPr>
        <w:t>licati</w:t>
      </w:r>
      <w:r w:rsidR="00A34899" w:rsidRPr="00E040A9">
        <w:rPr>
          <w:rFonts w:ascii="Calibri" w:eastAsia="Calibri" w:hAnsi="Calibri" w:cs="Calibri"/>
          <w:spacing w:val="1"/>
          <w:sz w:val="22"/>
          <w:szCs w:val="22"/>
        </w:rPr>
        <w:t>o</w:t>
      </w:r>
      <w:r w:rsidR="00A34899" w:rsidRPr="00E040A9">
        <w:rPr>
          <w:rFonts w:ascii="Calibri" w:eastAsia="Calibri" w:hAnsi="Calibri" w:cs="Calibri"/>
          <w:sz w:val="22"/>
          <w:szCs w:val="22"/>
        </w:rPr>
        <w:t>n</w:t>
      </w:r>
      <w:r w:rsidR="00A34899" w:rsidRPr="00E040A9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Pr="00E040A9">
        <w:rPr>
          <w:rFonts w:ascii="Calibri" w:eastAsia="Calibri" w:hAnsi="Calibri" w:cs="Calibri"/>
          <w:spacing w:val="-2"/>
          <w:sz w:val="22"/>
          <w:szCs w:val="22"/>
        </w:rPr>
        <w:t xml:space="preserve">we built in assignment II, </w:t>
      </w:r>
      <w:r w:rsidR="00A34899" w:rsidRPr="00E040A9">
        <w:rPr>
          <w:rFonts w:ascii="Calibri" w:eastAsia="Calibri" w:hAnsi="Calibri" w:cs="Calibri"/>
          <w:sz w:val="22"/>
          <w:szCs w:val="22"/>
        </w:rPr>
        <w:t>a</w:t>
      </w:r>
      <w:r w:rsidR="00A34899" w:rsidRPr="00E040A9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A34899" w:rsidRPr="00E040A9">
        <w:rPr>
          <w:rFonts w:ascii="Calibri" w:eastAsia="Calibri" w:hAnsi="Calibri" w:cs="Calibri"/>
          <w:sz w:val="22"/>
          <w:szCs w:val="22"/>
        </w:rPr>
        <w:t>self</w:t>
      </w:r>
      <w:r w:rsidR="00A34899" w:rsidRPr="00E040A9">
        <w:rPr>
          <w:rFonts w:ascii="Calibri" w:eastAsia="Calibri" w:hAnsi="Calibri" w:cs="Calibri"/>
          <w:spacing w:val="-3"/>
          <w:sz w:val="22"/>
          <w:szCs w:val="22"/>
        </w:rPr>
        <w:t>-</w:t>
      </w:r>
      <w:r w:rsidR="00A34899" w:rsidRPr="00E040A9">
        <w:rPr>
          <w:rFonts w:ascii="Calibri" w:eastAsia="Calibri" w:hAnsi="Calibri" w:cs="Calibri"/>
          <w:sz w:val="22"/>
          <w:szCs w:val="22"/>
        </w:rPr>
        <w:t>chec</w:t>
      </w:r>
      <w:r w:rsidR="00A34899" w:rsidRPr="00E040A9">
        <w:rPr>
          <w:rFonts w:ascii="Calibri" w:eastAsia="Calibri" w:hAnsi="Calibri" w:cs="Calibri"/>
          <w:spacing w:val="-2"/>
          <w:sz w:val="22"/>
          <w:szCs w:val="22"/>
        </w:rPr>
        <w:t>k</w:t>
      </w:r>
      <w:r w:rsidR="00A34899" w:rsidRPr="00E040A9">
        <w:rPr>
          <w:rFonts w:ascii="Calibri" w:eastAsia="Calibri" w:hAnsi="Calibri" w:cs="Calibri"/>
          <w:spacing w:val="1"/>
          <w:sz w:val="22"/>
          <w:szCs w:val="22"/>
        </w:rPr>
        <w:t>o</w:t>
      </w:r>
      <w:r w:rsidR="00A34899" w:rsidRPr="00E040A9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A34899" w:rsidRPr="00E040A9">
        <w:rPr>
          <w:rFonts w:ascii="Calibri" w:eastAsia="Calibri" w:hAnsi="Calibri" w:cs="Calibri"/>
          <w:sz w:val="22"/>
          <w:szCs w:val="22"/>
        </w:rPr>
        <w:t>t</w:t>
      </w:r>
      <w:r w:rsidR="00A34899" w:rsidRPr="00E040A9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A2201D">
        <w:rPr>
          <w:rFonts w:ascii="Calibri" w:eastAsia="Calibri" w:hAnsi="Calibri" w:cs="Calibri"/>
          <w:spacing w:val="2"/>
          <w:sz w:val="22"/>
          <w:szCs w:val="22"/>
        </w:rPr>
        <w:t xml:space="preserve">system </w:t>
      </w:r>
      <w:r w:rsidR="006F24D2" w:rsidRPr="00E040A9">
        <w:rPr>
          <w:rFonts w:ascii="Calibri" w:eastAsia="Calibri" w:hAnsi="Calibri" w:cs="Calibri"/>
          <w:sz w:val="22"/>
          <w:szCs w:val="22"/>
        </w:rPr>
        <w:t>for an online store called “eShop”</w:t>
      </w:r>
      <w:r w:rsidR="00481DF2" w:rsidRPr="00E040A9">
        <w:rPr>
          <w:rFonts w:ascii="Calibri" w:eastAsia="Calibri" w:hAnsi="Calibri" w:cs="Calibri"/>
          <w:sz w:val="22"/>
          <w:szCs w:val="22"/>
        </w:rPr>
        <w:t xml:space="preserve"> </w:t>
      </w:r>
      <w:r w:rsidR="00A34899" w:rsidRPr="00E040A9"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 w:rsidR="00481DF2" w:rsidRPr="00E040A9">
        <w:rPr>
          <w:rFonts w:ascii="Calibri" w:eastAsia="Calibri" w:hAnsi="Calibri" w:cs="Calibri"/>
          <w:sz w:val="22"/>
          <w:szCs w:val="22"/>
        </w:rPr>
        <w:t>u</w:t>
      </w:r>
      <w:r w:rsidR="00A34899" w:rsidRPr="00E040A9">
        <w:rPr>
          <w:rFonts w:ascii="Calibri" w:eastAsia="Calibri" w:hAnsi="Calibri" w:cs="Calibri"/>
          <w:sz w:val="22"/>
          <w:szCs w:val="22"/>
        </w:rPr>
        <w:t>si</w:t>
      </w:r>
      <w:r w:rsidR="00A34899" w:rsidRPr="00E040A9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A34899" w:rsidRPr="00E040A9">
        <w:rPr>
          <w:rFonts w:ascii="Calibri" w:eastAsia="Calibri" w:hAnsi="Calibri" w:cs="Calibri"/>
          <w:sz w:val="22"/>
          <w:szCs w:val="22"/>
        </w:rPr>
        <w:t>g</w:t>
      </w:r>
      <w:r w:rsidR="00A34899" w:rsidRPr="00E040A9"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 w:rsidR="00A34899" w:rsidRPr="00E040A9">
        <w:rPr>
          <w:rFonts w:ascii="Calibri" w:eastAsia="Calibri" w:hAnsi="Calibri" w:cs="Calibri"/>
          <w:sz w:val="22"/>
          <w:szCs w:val="22"/>
        </w:rPr>
        <w:t>Ecli</w:t>
      </w:r>
      <w:r w:rsidR="00A34899" w:rsidRPr="00E040A9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481DF2" w:rsidRPr="00E040A9">
        <w:rPr>
          <w:rFonts w:ascii="Calibri" w:eastAsia="Calibri" w:hAnsi="Calibri" w:cs="Calibri"/>
          <w:sz w:val="22"/>
          <w:szCs w:val="22"/>
        </w:rPr>
        <w:t>se</w:t>
      </w:r>
      <w:r w:rsidR="00A34899" w:rsidRPr="00E040A9">
        <w:rPr>
          <w:rFonts w:ascii="Calibri" w:eastAsia="Calibri" w:hAnsi="Calibri" w:cs="Calibri"/>
          <w:sz w:val="22"/>
          <w:szCs w:val="22"/>
        </w:rPr>
        <w:t>.</w:t>
      </w:r>
      <w:r w:rsidR="00FC1759">
        <w:rPr>
          <w:rFonts w:ascii="Calibri" w:eastAsia="Calibri" w:hAnsi="Calibri" w:cs="Calibri"/>
          <w:sz w:val="22"/>
          <w:szCs w:val="22"/>
        </w:rPr>
        <w:t xml:space="preserve"> You need to make modifications on this web app</w:t>
      </w:r>
      <w:r w:rsidR="00B32FEA">
        <w:rPr>
          <w:rFonts w:ascii="Calibri" w:eastAsia="Calibri" w:hAnsi="Calibri" w:cs="Calibri"/>
          <w:sz w:val="22"/>
          <w:szCs w:val="22"/>
        </w:rPr>
        <w:t xml:space="preserve"> in this assignment</w:t>
      </w:r>
      <w:r w:rsidR="00FC1759">
        <w:rPr>
          <w:rFonts w:ascii="Calibri" w:eastAsia="Calibri" w:hAnsi="Calibri" w:cs="Calibri"/>
          <w:sz w:val="22"/>
          <w:szCs w:val="22"/>
        </w:rPr>
        <w:t>.</w:t>
      </w:r>
    </w:p>
    <w:p w:rsidR="00474B1B" w:rsidRPr="00E040A9" w:rsidRDefault="00474B1B" w:rsidP="00474B1B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</w:rPr>
      </w:pPr>
    </w:p>
    <w:p w:rsidR="00E040A9" w:rsidRPr="00474B1B" w:rsidRDefault="00474B1B" w:rsidP="00474B1B">
      <w:pPr>
        <w:spacing w:before="47" w:line="276" w:lineRule="auto"/>
        <w:ind w:right="7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    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 xml:space="preserve">2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   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M</w:t>
      </w:r>
      <w:r w:rsidRPr="00474B1B"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a</w:t>
      </w:r>
      <w:r w:rsidRPr="00474B1B"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n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d</w:t>
      </w:r>
      <w:r w:rsidRPr="00474B1B"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a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 w:rsidRPr="00474B1B"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ry</w:t>
      </w:r>
      <w:r w:rsidRPr="00474B1B"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R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equi</w:t>
      </w:r>
      <w:r w:rsidRPr="00474B1B"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r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em</w:t>
      </w:r>
      <w:r w:rsidRPr="00474B1B"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e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  <w:r w:rsidRPr="00474B1B"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t</w:t>
      </w:r>
      <w:r w:rsidRPr="00474B1B"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</w:p>
    <w:p w:rsidR="00CE2DF6" w:rsidRPr="00FC1759" w:rsidRDefault="00CE2DF6" w:rsidP="00FC1759">
      <w:pPr>
        <w:spacing w:before="47" w:line="276" w:lineRule="auto"/>
        <w:ind w:right="75"/>
        <w:jc w:val="both"/>
        <w:rPr>
          <w:rFonts w:ascii="Calibri" w:eastAsia="Calibri" w:hAnsi="Calibri" w:cs="Calibri"/>
          <w:sz w:val="22"/>
          <w:szCs w:val="22"/>
          <w:lang w:val="en-CA"/>
        </w:rPr>
      </w:pPr>
    </w:p>
    <w:p w:rsidR="00DD631B" w:rsidRPr="00CE2DF6" w:rsidRDefault="002042D6" w:rsidP="002042D6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  <w:lang w:val="en-CA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 xml:space="preserve">2.1  </w:t>
      </w:r>
      <w:r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  <w:t xml:space="preserve"> </w:t>
      </w:r>
      <w:r w:rsidR="00DD631B" w:rsidRPr="00CE2DF6">
        <w:rPr>
          <w:rFonts w:ascii="Calibri" w:eastAsia="Calibri" w:hAnsi="Calibri" w:cs="Calibri"/>
          <w:sz w:val="22"/>
          <w:szCs w:val="22"/>
        </w:rPr>
        <w:t>Your website should be divided into three parts</w:t>
      </w:r>
      <w:r w:rsidR="00632752" w:rsidRPr="00CE2DF6">
        <w:rPr>
          <w:rFonts w:ascii="Calibri" w:eastAsia="Calibri" w:hAnsi="Calibri" w:cs="Calibri"/>
          <w:sz w:val="22"/>
          <w:szCs w:val="22"/>
        </w:rPr>
        <w:t xml:space="preserve"> (3 folders: admin,user, and guest) </w:t>
      </w:r>
      <w:r w:rsidR="00DD631B" w:rsidRPr="00CE2DF6">
        <w:rPr>
          <w:rFonts w:ascii="Calibri" w:eastAsia="Calibri" w:hAnsi="Calibri" w:cs="Calibri"/>
          <w:sz w:val="22"/>
          <w:szCs w:val="22"/>
        </w:rPr>
        <w:t>:</w:t>
      </w:r>
    </w:p>
    <w:p w:rsidR="00DD631B" w:rsidRDefault="00DD631B">
      <w:pPr>
        <w:spacing w:before="47" w:line="276" w:lineRule="auto"/>
        <w:ind w:left="220" w:right="75"/>
        <w:jc w:val="both"/>
        <w:rPr>
          <w:rFonts w:ascii="Calibri" w:eastAsia="Calibri" w:hAnsi="Calibri" w:cs="Calibri"/>
          <w:sz w:val="22"/>
          <w:szCs w:val="22"/>
        </w:rPr>
      </w:pPr>
    </w:p>
    <w:p w:rsidR="00DD631B" w:rsidRDefault="00DD631B">
      <w:pPr>
        <w:spacing w:before="47" w:line="276" w:lineRule="auto"/>
        <w:ind w:left="220" w:right="7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CA" w:eastAsia="zh-CN"/>
        </w:rPr>
        <w:drawing>
          <wp:inline distT="0" distB="0" distL="0" distR="0">
            <wp:extent cx="3492500" cy="2209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FE" w:rsidRDefault="004E20FE">
      <w:pPr>
        <w:spacing w:before="47" w:line="276" w:lineRule="auto"/>
        <w:ind w:left="220" w:right="75"/>
        <w:jc w:val="both"/>
        <w:rPr>
          <w:rFonts w:ascii="Calibri" w:eastAsia="Calibri" w:hAnsi="Calibri" w:cs="Calibri"/>
          <w:sz w:val="22"/>
          <w:szCs w:val="22"/>
        </w:rPr>
      </w:pPr>
    </w:p>
    <w:p w:rsidR="003D6B68" w:rsidRPr="003D6B68" w:rsidRDefault="004E20FE" w:rsidP="003D6B68">
      <w:pPr>
        <w:pStyle w:val="ListParagraph"/>
        <w:numPr>
          <w:ilvl w:val="0"/>
          <w:numId w:val="3"/>
        </w:numPr>
        <w:spacing w:before="47" w:line="276" w:lineRule="auto"/>
        <w:ind w:right="75"/>
        <w:jc w:val="both"/>
        <w:rPr>
          <w:rFonts w:ascii="Calibri" w:eastAsia="Calibri" w:hAnsi="Calibri" w:cs="Calibri"/>
          <w:sz w:val="22"/>
          <w:szCs w:val="22"/>
        </w:rPr>
      </w:pPr>
      <w:r w:rsidRPr="004E20FE">
        <w:rPr>
          <w:rFonts w:ascii="Calibri" w:eastAsia="Calibri" w:hAnsi="Calibri" w:cs="Calibri"/>
          <w:sz w:val="22"/>
          <w:szCs w:val="22"/>
        </w:rPr>
        <w:t>Only user</w:t>
      </w:r>
      <w:r w:rsidR="00060ACD">
        <w:rPr>
          <w:rFonts w:ascii="Calibri" w:eastAsia="Calibri" w:hAnsi="Calibri" w:cs="Calibri"/>
          <w:sz w:val="22"/>
          <w:szCs w:val="22"/>
        </w:rPr>
        <w:t xml:space="preserve"> and admin roles</w:t>
      </w:r>
      <w:r w:rsidRPr="004E20FE">
        <w:rPr>
          <w:rFonts w:ascii="Calibri" w:eastAsia="Calibri" w:hAnsi="Calibri" w:cs="Calibri"/>
          <w:sz w:val="22"/>
          <w:szCs w:val="22"/>
        </w:rPr>
        <w:t xml:space="preserve"> has admin privilege can access all the webpages under admins </w:t>
      </w:r>
      <w:r w:rsidR="003D6B68">
        <w:rPr>
          <w:rFonts w:ascii="Calibri" w:eastAsia="Calibri" w:hAnsi="Calibri" w:cs="Calibri"/>
          <w:sz w:val="22"/>
          <w:szCs w:val="22"/>
        </w:rPr>
        <w:t>folder and m</w:t>
      </w:r>
      <w:r w:rsidR="003D6B68" w:rsidRPr="003D6B68">
        <w:rPr>
          <w:rFonts w:ascii="Calibri" w:eastAsia="Calibri" w:hAnsi="Calibri" w:cs="Calibri"/>
          <w:sz w:val="22"/>
          <w:szCs w:val="22"/>
        </w:rPr>
        <w:t>ove the following part in your assignment2 to the admin folder:</w:t>
      </w:r>
    </w:p>
    <w:p w:rsidR="003D6B68" w:rsidRDefault="003D6B68" w:rsidP="003D6B68">
      <w:pPr>
        <w:ind w:right="5166"/>
        <w:jc w:val="both"/>
        <w:rPr>
          <w:rFonts w:ascii="Cambria" w:eastAsia="Cambria" w:hAnsi="Cambria" w:cs="Cambria"/>
          <w:sz w:val="26"/>
          <w:szCs w:val="26"/>
        </w:rPr>
      </w:pPr>
    </w:p>
    <w:p w:rsidR="003D6B68" w:rsidRDefault="003D6B68" w:rsidP="002042D6">
      <w:pPr>
        <w:spacing w:before="42" w:line="276" w:lineRule="auto"/>
        <w:ind w:left="1440" w:right="82"/>
        <w:jc w:val="both"/>
        <w:rPr>
          <w:rFonts w:ascii="Calibri" w:eastAsia="Calibri" w:hAnsi="Calibri" w:cs="Calibri"/>
          <w:i/>
          <w:sz w:val="22"/>
          <w:szCs w:val="22"/>
        </w:rPr>
      </w:pP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d  a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ew 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L 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p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g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e 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c</w:t>
      </w:r>
      <w:r w:rsidRPr="00610866">
        <w:rPr>
          <w:rFonts w:ascii="Calibri" w:eastAsia="Calibri" w:hAnsi="Calibri" w:cs="Calibri"/>
          <w:i/>
          <w:sz w:val="22"/>
          <w:szCs w:val="22"/>
        </w:rPr>
        <w:t>al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l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ed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>i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>.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l,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in</w:t>
      </w:r>
      <w:r w:rsidRPr="00610866">
        <w:rPr>
          <w:rFonts w:ascii="Calibri" w:eastAsia="Calibri" w:hAnsi="Calibri" w:cs="Calibri"/>
          <w:i/>
          <w:spacing w:val="48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whi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c</w:t>
      </w:r>
      <w:r w:rsidRPr="00610866">
        <w:rPr>
          <w:rFonts w:ascii="Calibri" w:eastAsia="Calibri" w:hAnsi="Calibri" w:cs="Calibri"/>
          <w:i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pacing w:val="5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the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y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te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m 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>in</w:t>
      </w:r>
      <w:r w:rsidRPr="00610866">
        <w:rPr>
          <w:rFonts w:ascii="Calibri" w:eastAsia="Calibri" w:hAnsi="Calibri" w:cs="Calibri"/>
          <w:i/>
          <w:spacing w:val="5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can</w:t>
      </w:r>
      <w:r w:rsidRPr="00610866">
        <w:rPr>
          <w:rFonts w:ascii="Calibri" w:eastAsia="Calibri" w:hAnsi="Calibri" w:cs="Calibri"/>
          <w:i/>
          <w:spacing w:val="48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5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ew 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it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s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o 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e catal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gu</w:t>
      </w:r>
      <w:r w:rsidRPr="00610866">
        <w:rPr>
          <w:rFonts w:ascii="Calibri" w:eastAsia="Calibri" w:hAnsi="Calibri" w:cs="Calibri"/>
          <w:i/>
          <w:sz w:val="22"/>
          <w:szCs w:val="22"/>
        </w:rPr>
        <w:t>e.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z w:val="22"/>
          <w:szCs w:val="22"/>
        </w:rPr>
        <w:t>ser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z w:val="22"/>
          <w:szCs w:val="22"/>
        </w:rPr>
        <w:t>ld</w:t>
      </w:r>
      <w:r w:rsidRPr="00610866">
        <w:rPr>
          <w:rFonts w:ascii="Calibri" w:eastAsia="Calibri" w:hAnsi="Calibri" w:cs="Calibri"/>
          <w:i/>
          <w:spacing w:val="3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enter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the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>e,</w:t>
      </w:r>
      <w:r w:rsidRPr="00610866">
        <w:rPr>
          <w:rFonts w:ascii="Calibri" w:eastAsia="Calibri" w:hAnsi="Calibri" w:cs="Calibri"/>
          <w:i/>
          <w:spacing w:val="3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c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z w:val="22"/>
          <w:szCs w:val="22"/>
        </w:rPr>
        <w:t>,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3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33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p</w:t>
      </w:r>
      <w:r w:rsidRPr="00610866">
        <w:rPr>
          <w:rFonts w:ascii="Calibri" w:eastAsia="Calibri" w:hAnsi="Calibri" w:cs="Calibri"/>
          <w:i/>
          <w:sz w:val="22"/>
          <w:szCs w:val="22"/>
        </w:rPr>
        <w:t>rice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f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>ew</w:t>
      </w:r>
      <w:r w:rsidRPr="00610866">
        <w:rPr>
          <w:rFonts w:ascii="Calibri" w:eastAsia="Calibri" w:hAnsi="Calibri" w:cs="Calibri"/>
          <w:i/>
          <w:spacing w:val="33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z w:val="22"/>
          <w:szCs w:val="22"/>
        </w:rPr>
        <w:t>em</w:t>
      </w:r>
      <w:r w:rsidRPr="00610866">
        <w:rPr>
          <w:rFonts w:ascii="Calibri" w:eastAsia="Calibri" w:hAnsi="Calibri" w:cs="Calibri"/>
          <w:i/>
          <w:spacing w:val="33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3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w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z w:val="22"/>
          <w:szCs w:val="22"/>
        </w:rPr>
        <w:t>ll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as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if</w:t>
      </w:r>
      <w:r w:rsidRPr="00610866">
        <w:rPr>
          <w:rFonts w:ascii="Calibri" w:eastAsia="Calibri" w:hAnsi="Calibri" w:cs="Calibri"/>
          <w:i/>
          <w:spacing w:val="3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the</w:t>
      </w:r>
      <w:r w:rsidRPr="00610866">
        <w:rPr>
          <w:rFonts w:ascii="Calibri" w:eastAsia="Calibri" w:hAnsi="Calibri" w:cs="Calibri"/>
          <w:i/>
          <w:spacing w:val="3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p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r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du</w:t>
      </w:r>
      <w:r w:rsidRPr="00610866">
        <w:rPr>
          <w:rFonts w:ascii="Calibri" w:eastAsia="Calibri" w:hAnsi="Calibri" w:cs="Calibri"/>
          <w:i/>
          <w:sz w:val="22"/>
          <w:szCs w:val="22"/>
        </w:rPr>
        <w:t>ct taxa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b</w:t>
      </w:r>
      <w:r w:rsidRPr="00610866">
        <w:rPr>
          <w:rFonts w:ascii="Calibri" w:eastAsia="Calibri" w:hAnsi="Calibri" w:cs="Calibri"/>
          <w:i/>
          <w:sz w:val="22"/>
          <w:szCs w:val="22"/>
        </w:rPr>
        <w:t>le</w:t>
      </w:r>
      <w:r w:rsidRPr="00610866">
        <w:rPr>
          <w:rFonts w:ascii="Calibri" w:eastAsia="Calibri" w:hAnsi="Calibri" w:cs="Calibri"/>
          <w:i/>
          <w:spacing w:val="37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r</w:t>
      </w:r>
      <w:r w:rsidRPr="00610866">
        <w:rPr>
          <w:rFonts w:ascii="Calibri" w:eastAsia="Calibri" w:hAnsi="Calibri" w:cs="Calibri"/>
          <w:i/>
          <w:spacing w:val="4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no</w:t>
      </w:r>
      <w:r w:rsidRPr="00610866">
        <w:rPr>
          <w:rFonts w:ascii="Calibri" w:eastAsia="Calibri" w:hAnsi="Calibri" w:cs="Calibri"/>
          <w:i/>
          <w:sz w:val="22"/>
          <w:szCs w:val="22"/>
        </w:rPr>
        <w:t>t.</w:t>
      </w:r>
      <w:r w:rsidRPr="00610866">
        <w:rPr>
          <w:rFonts w:ascii="Calibri" w:eastAsia="Calibri" w:hAnsi="Calibri" w:cs="Calibri"/>
          <w:i/>
          <w:spacing w:val="39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Y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z w:val="22"/>
          <w:szCs w:val="22"/>
        </w:rPr>
        <w:t>r</w:t>
      </w:r>
      <w:r w:rsidRPr="00610866">
        <w:rPr>
          <w:rFonts w:ascii="Calibri" w:eastAsia="Calibri" w:hAnsi="Calibri" w:cs="Calibri"/>
          <w:i/>
          <w:spacing w:val="39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y</w:t>
      </w:r>
      <w:r w:rsidRPr="00610866">
        <w:rPr>
          <w:rFonts w:ascii="Calibri" w:eastAsia="Calibri" w:hAnsi="Calibri" w:cs="Calibri"/>
          <w:i/>
          <w:sz w:val="22"/>
          <w:szCs w:val="22"/>
        </w:rPr>
        <w:t>st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pacing w:val="4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z w:val="22"/>
          <w:szCs w:val="22"/>
        </w:rPr>
        <w:t>ld</w:t>
      </w:r>
      <w:r w:rsidRPr="00610866">
        <w:rPr>
          <w:rFonts w:ascii="Calibri" w:eastAsia="Calibri" w:hAnsi="Calibri" w:cs="Calibri"/>
          <w:i/>
          <w:spacing w:val="38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v</w:t>
      </w:r>
      <w:r w:rsidRPr="00610866">
        <w:rPr>
          <w:rFonts w:ascii="Calibri" w:eastAsia="Calibri" w:hAnsi="Calibri" w:cs="Calibri"/>
          <w:i/>
          <w:sz w:val="22"/>
          <w:szCs w:val="22"/>
        </w:rPr>
        <w:t>al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id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40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the</w:t>
      </w:r>
      <w:r w:rsidRPr="00610866">
        <w:rPr>
          <w:rFonts w:ascii="Calibri" w:eastAsia="Calibri" w:hAnsi="Calibri" w:cs="Calibri"/>
          <w:i/>
          <w:spacing w:val="39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f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r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>ati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pacing w:val="36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(all</w:t>
      </w:r>
      <w:r w:rsidRPr="00610866">
        <w:rPr>
          <w:rFonts w:ascii="Calibri" w:eastAsia="Calibri" w:hAnsi="Calibri" w:cs="Calibri"/>
          <w:i/>
          <w:spacing w:val="39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fiel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z w:val="22"/>
          <w:szCs w:val="22"/>
        </w:rPr>
        <w:t>s</w:t>
      </w:r>
      <w:r w:rsidRPr="00610866">
        <w:rPr>
          <w:rFonts w:ascii="Calibri" w:eastAsia="Calibri" w:hAnsi="Calibri" w:cs="Calibri"/>
          <w:i/>
          <w:spacing w:val="39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r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37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nd</w:t>
      </w:r>
      <w:r w:rsidRPr="00610866">
        <w:rPr>
          <w:rFonts w:ascii="Calibri" w:eastAsia="Calibri" w:hAnsi="Calibri" w:cs="Calibri"/>
          <w:i/>
          <w:sz w:val="22"/>
          <w:szCs w:val="22"/>
        </w:rPr>
        <w:t>at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ry</w:t>
      </w:r>
      <w:r w:rsidRPr="00610866">
        <w:rPr>
          <w:rFonts w:ascii="Calibri" w:eastAsia="Calibri" w:hAnsi="Calibri" w:cs="Calibri"/>
          <w:i/>
          <w:spacing w:val="37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38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the</w:t>
      </w:r>
      <w:r w:rsidRPr="00610866">
        <w:rPr>
          <w:rFonts w:ascii="Calibri" w:eastAsia="Calibri" w:hAnsi="Calibri" w:cs="Calibri"/>
          <w:i/>
          <w:spacing w:val="39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p</w:t>
      </w:r>
      <w:r w:rsidRPr="00610866">
        <w:rPr>
          <w:rFonts w:ascii="Calibri" w:eastAsia="Calibri" w:hAnsi="Calibri" w:cs="Calibri"/>
          <w:i/>
          <w:sz w:val="22"/>
          <w:szCs w:val="22"/>
        </w:rPr>
        <w:t>ri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c</w:t>
      </w:r>
      <w:r w:rsidRPr="00610866">
        <w:rPr>
          <w:rFonts w:ascii="Calibri" w:eastAsia="Calibri" w:hAnsi="Calibri" w:cs="Calibri"/>
          <w:i/>
          <w:sz w:val="22"/>
          <w:szCs w:val="22"/>
        </w:rPr>
        <w:t>e should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be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 n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b</w:t>
      </w:r>
      <w:r w:rsidRPr="00610866">
        <w:rPr>
          <w:rFonts w:ascii="Calibri" w:eastAsia="Calibri" w:hAnsi="Calibri" w:cs="Calibri"/>
          <w:i/>
          <w:sz w:val="22"/>
          <w:szCs w:val="22"/>
        </w:rPr>
        <w:t>er)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add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z w:val="22"/>
          <w:szCs w:val="22"/>
        </w:rPr>
        <w:t>ew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it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t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ca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z w:val="22"/>
          <w:szCs w:val="22"/>
        </w:rPr>
        <w:t>alo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gu</w:t>
      </w:r>
      <w:r w:rsidRPr="00610866">
        <w:rPr>
          <w:rFonts w:ascii="Calibri" w:eastAsia="Calibri" w:hAnsi="Calibri" w:cs="Calibri"/>
          <w:i/>
          <w:spacing w:val="4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z w:val="22"/>
          <w:szCs w:val="22"/>
        </w:rPr>
        <w:t>. Obv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i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z w:val="22"/>
          <w:szCs w:val="22"/>
        </w:rPr>
        <w:t>sl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y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,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y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u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ca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 w:rsidRPr="00610866">
        <w:rPr>
          <w:rFonts w:ascii="Calibri" w:eastAsia="Calibri" w:hAnsi="Calibri" w:cs="Calibri"/>
          <w:i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v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 w:rsidRPr="00610866">
        <w:rPr>
          <w:rFonts w:ascii="Calibri" w:eastAsia="Calibri" w:hAnsi="Calibri" w:cs="Calibri"/>
          <w:i/>
          <w:sz w:val="22"/>
          <w:szCs w:val="22"/>
        </w:rPr>
        <w:t>wo</w:t>
      </w:r>
      <w:r w:rsidRPr="00610866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i</w:t>
      </w:r>
      <w:r w:rsidRPr="00610866">
        <w:rPr>
          <w:rFonts w:ascii="Calibri" w:eastAsia="Calibri" w:hAnsi="Calibri" w:cs="Calibri"/>
          <w:i/>
          <w:spacing w:val="-2"/>
          <w:sz w:val="22"/>
          <w:szCs w:val="22"/>
        </w:rPr>
        <w:t>te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 xml:space="preserve">s 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w</w:t>
      </w:r>
      <w:r w:rsidRPr="00610866">
        <w:rPr>
          <w:rFonts w:ascii="Calibri" w:eastAsia="Calibri" w:hAnsi="Calibri" w:cs="Calibri"/>
          <w:i/>
          <w:sz w:val="22"/>
          <w:szCs w:val="22"/>
        </w:rPr>
        <w:t>ith the s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a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m</w:t>
      </w:r>
      <w:r w:rsidRPr="00610866">
        <w:rPr>
          <w:rFonts w:ascii="Calibri" w:eastAsia="Calibri" w:hAnsi="Calibri" w:cs="Calibri"/>
          <w:i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 w:rsidRPr="00610866">
        <w:rPr>
          <w:rFonts w:ascii="Calibri" w:eastAsia="Calibri" w:hAnsi="Calibri" w:cs="Calibri"/>
          <w:i/>
          <w:sz w:val="22"/>
          <w:szCs w:val="22"/>
        </w:rPr>
        <w:t>c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o</w:t>
      </w:r>
      <w:r w:rsidRPr="00610866">
        <w:rPr>
          <w:rFonts w:ascii="Calibri" w:eastAsia="Calibri" w:hAnsi="Calibri" w:cs="Calibri"/>
          <w:i/>
          <w:spacing w:val="-3"/>
          <w:sz w:val="22"/>
          <w:szCs w:val="22"/>
        </w:rPr>
        <w:t>d</w:t>
      </w:r>
      <w:r w:rsidRPr="00610866">
        <w:rPr>
          <w:rFonts w:ascii="Calibri" w:eastAsia="Calibri" w:hAnsi="Calibri" w:cs="Calibri"/>
          <w:i/>
          <w:spacing w:val="1"/>
          <w:sz w:val="22"/>
          <w:szCs w:val="22"/>
        </w:rPr>
        <w:t>e</w:t>
      </w:r>
      <w:r w:rsidRPr="00610866">
        <w:rPr>
          <w:rFonts w:ascii="Calibri" w:eastAsia="Calibri" w:hAnsi="Calibri" w:cs="Calibri"/>
          <w:i/>
          <w:sz w:val="22"/>
          <w:szCs w:val="22"/>
        </w:rPr>
        <w:t>.</w:t>
      </w:r>
    </w:p>
    <w:p w:rsidR="002042D6" w:rsidRPr="002042D6" w:rsidRDefault="002042D6" w:rsidP="002042D6">
      <w:pPr>
        <w:spacing w:before="42" w:line="276" w:lineRule="auto"/>
        <w:ind w:left="1440" w:right="82"/>
        <w:jc w:val="both"/>
        <w:rPr>
          <w:rFonts w:ascii="Calibri" w:eastAsia="Calibri" w:hAnsi="Calibri" w:cs="Calibri"/>
          <w:i/>
          <w:sz w:val="22"/>
          <w:szCs w:val="22"/>
        </w:rPr>
      </w:pPr>
    </w:p>
    <w:p w:rsidR="004E20FE" w:rsidRDefault="004E20FE" w:rsidP="004E20FE">
      <w:pPr>
        <w:pStyle w:val="ListParagraph"/>
        <w:numPr>
          <w:ilvl w:val="0"/>
          <w:numId w:val="3"/>
        </w:numPr>
        <w:spacing w:before="47" w:line="276" w:lineRule="auto"/>
        <w:ind w:right="75"/>
        <w:jc w:val="both"/>
        <w:rPr>
          <w:rFonts w:ascii="Calibri" w:eastAsia="Calibri" w:hAnsi="Calibri" w:cs="Calibri"/>
          <w:sz w:val="22"/>
          <w:szCs w:val="22"/>
        </w:rPr>
      </w:pPr>
      <w:r w:rsidRPr="004E20FE">
        <w:rPr>
          <w:rFonts w:ascii="Calibri" w:eastAsia="Calibri" w:hAnsi="Calibri" w:cs="Calibri"/>
          <w:sz w:val="22"/>
          <w:szCs w:val="22"/>
        </w:rPr>
        <w:t xml:space="preserve">Only user has  user privilege </w:t>
      </w:r>
      <w:r w:rsidR="00060ACD">
        <w:rPr>
          <w:rFonts w:ascii="Calibri" w:eastAsia="Calibri" w:hAnsi="Calibri" w:cs="Calibri"/>
          <w:sz w:val="22"/>
          <w:szCs w:val="22"/>
        </w:rPr>
        <w:t xml:space="preserve">that </w:t>
      </w:r>
      <w:r w:rsidRPr="004E20FE">
        <w:rPr>
          <w:rFonts w:ascii="Calibri" w:eastAsia="Calibri" w:hAnsi="Calibri" w:cs="Calibri"/>
          <w:sz w:val="22"/>
          <w:szCs w:val="22"/>
        </w:rPr>
        <w:t>can access all the webpages under user folder</w:t>
      </w:r>
    </w:p>
    <w:p w:rsidR="00D0024F" w:rsidRDefault="00D0024F" w:rsidP="00D0024F">
      <w:pPr>
        <w:pStyle w:val="ListParagraph"/>
        <w:spacing w:before="47" w:line="276" w:lineRule="auto"/>
        <w:ind w:left="940" w:right="7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User folder should has all the check-out pages…</w:t>
      </w:r>
    </w:p>
    <w:p w:rsidR="00060ACD" w:rsidRDefault="00060ACD" w:rsidP="00060ACD">
      <w:pPr>
        <w:pStyle w:val="ListParagraph"/>
        <w:numPr>
          <w:ilvl w:val="0"/>
          <w:numId w:val="3"/>
        </w:numPr>
        <w:spacing w:before="47" w:line="276" w:lineRule="auto"/>
        <w:ind w:right="7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Only admin user has  admin</w:t>
      </w:r>
      <w:r w:rsidRPr="004E20FE">
        <w:rPr>
          <w:rFonts w:ascii="Calibri" w:eastAsia="Calibri" w:hAnsi="Calibri" w:cs="Calibri"/>
          <w:sz w:val="22"/>
          <w:szCs w:val="22"/>
        </w:rPr>
        <w:t xml:space="preserve"> privilege </w:t>
      </w:r>
      <w:r>
        <w:rPr>
          <w:rFonts w:ascii="Calibri" w:eastAsia="Calibri" w:hAnsi="Calibri" w:cs="Calibri"/>
          <w:sz w:val="22"/>
          <w:szCs w:val="22"/>
        </w:rPr>
        <w:t>that can modify all the webpages under admin and</w:t>
      </w:r>
    </w:p>
    <w:p w:rsidR="00060ACD" w:rsidRPr="00060ACD" w:rsidRDefault="00060ACD" w:rsidP="00060ACD">
      <w:pPr>
        <w:pStyle w:val="ListParagraph"/>
        <w:spacing w:before="47" w:line="276" w:lineRule="auto"/>
        <w:ind w:left="940" w:right="7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user folders…</w:t>
      </w:r>
    </w:p>
    <w:p w:rsidR="002042D6" w:rsidRPr="004E20FE" w:rsidRDefault="002042D6" w:rsidP="00D0024F">
      <w:pPr>
        <w:pStyle w:val="ListParagraph"/>
        <w:spacing w:before="47" w:line="276" w:lineRule="auto"/>
        <w:ind w:left="940" w:right="75"/>
        <w:jc w:val="both"/>
        <w:rPr>
          <w:rFonts w:ascii="Calibri" w:eastAsia="Calibri" w:hAnsi="Calibri" w:cs="Calibri"/>
          <w:sz w:val="22"/>
          <w:szCs w:val="22"/>
        </w:rPr>
      </w:pPr>
    </w:p>
    <w:p w:rsidR="004E20FE" w:rsidRPr="004E20FE" w:rsidRDefault="004E20FE" w:rsidP="004E20FE">
      <w:pPr>
        <w:pStyle w:val="ListParagraph"/>
        <w:numPr>
          <w:ilvl w:val="0"/>
          <w:numId w:val="3"/>
        </w:numPr>
        <w:spacing w:before="47" w:line="276" w:lineRule="auto"/>
        <w:ind w:right="75"/>
        <w:jc w:val="both"/>
        <w:rPr>
          <w:rFonts w:ascii="Calibri" w:eastAsia="Calibri" w:hAnsi="Calibri" w:cs="Calibri"/>
          <w:sz w:val="22"/>
          <w:szCs w:val="22"/>
        </w:rPr>
      </w:pPr>
      <w:r w:rsidRPr="004E20FE">
        <w:rPr>
          <w:rFonts w:ascii="Calibri" w:eastAsia="Calibri" w:hAnsi="Calibri" w:cs="Calibri"/>
          <w:sz w:val="22"/>
          <w:szCs w:val="22"/>
        </w:rPr>
        <w:t xml:space="preserve">Guest can only view welcome.html </w:t>
      </w:r>
      <w:r>
        <w:rPr>
          <w:rFonts w:ascii="Calibri" w:eastAsia="Calibri" w:hAnsi="Calibri" w:cs="Calibri"/>
          <w:sz w:val="22"/>
          <w:szCs w:val="22"/>
        </w:rPr>
        <w:t xml:space="preserve">and index.html </w:t>
      </w:r>
      <w:r w:rsidRPr="004E20FE">
        <w:rPr>
          <w:rFonts w:ascii="Calibri" w:eastAsia="Calibri" w:hAnsi="Calibri" w:cs="Calibri"/>
          <w:sz w:val="22"/>
          <w:szCs w:val="22"/>
        </w:rPr>
        <w:t>page</w:t>
      </w:r>
      <w:r>
        <w:rPr>
          <w:rFonts w:ascii="Calibri" w:eastAsia="Calibri" w:hAnsi="Calibri" w:cs="Calibri"/>
          <w:sz w:val="22"/>
          <w:szCs w:val="22"/>
        </w:rPr>
        <w:t>s</w:t>
      </w:r>
      <w:r w:rsidRPr="004E20FE">
        <w:rPr>
          <w:rFonts w:ascii="Calibri" w:eastAsia="Calibri" w:hAnsi="Calibri" w:cs="Calibri"/>
          <w:sz w:val="22"/>
          <w:szCs w:val="22"/>
        </w:rPr>
        <w:t xml:space="preserve"> on the website.</w:t>
      </w:r>
    </w:p>
    <w:p w:rsidR="00A11510" w:rsidRDefault="00A11510" w:rsidP="00474B1B">
      <w:pPr>
        <w:rPr>
          <w:rFonts w:ascii="Cambria" w:eastAsia="Cambria" w:hAnsi="Cambria" w:cs="Cambria"/>
          <w:sz w:val="28"/>
          <w:szCs w:val="28"/>
        </w:rPr>
      </w:pPr>
    </w:p>
    <w:p w:rsidR="00A11510" w:rsidRDefault="00A11510">
      <w:pPr>
        <w:spacing w:before="13" w:line="240" w:lineRule="exact"/>
        <w:rPr>
          <w:sz w:val="24"/>
          <w:szCs w:val="24"/>
        </w:rPr>
      </w:pPr>
    </w:p>
    <w:p w:rsidR="002042D6" w:rsidRDefault="002042D6">
      <w:pPr>
        <w:spacing w:before="13" w:line="240" w:lineRule="exact"/>
        <w:rPr>
          <w:sz w:val="24"/>
          <w:szCs w:val="24"/>
        </w:rPr>
      </w:pPr>
    </w:p>
    <w:p w:rsidR="00A11510" w:rsidRDefault="002042D6">
      <w:pPr>
        <w:ind w:left="2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lastRenderedPageBreak/>
        <w:t>2.2</w:t>
      </w:r>
      <w:r w:rsidR="00A34899">
        <w:rPr>
          <w:rFonts w:ascii="Cambria" w:eastAsia="Cambria" w:hAnsi="Cambria" w:cs="Cambria"/>
          <w:b/>
          <w:color w:val="4F81BC"/>
          <w:sz w:val="26"/>
          <w:szCs w:val="26"/>
        </w:rPr>
        <w:t xml:space="preserve">  </w:t>
      </w:r>
      <w:r w:rsidR="00A34899"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  <w:t xml:space="preserve"> </w:t>
      </w:r>
      <w:r w:rsidR="00A34899">
        <w:rPr>
          <w:rFonts w:ascii="Cambria" w:eastAsia="Cambria" w:hAnsi="Cambria" w:cs="Cambria"/>
          <w:b/>
          <w:color w:val="4F81BC"/>
          <w:sz w:val="26"/>
          <w:szCs w:val="26"/>
        </w:rPr>
        <w:t>Da</w:t>
      </w:r>
      <w:r w:rsidR="00A34899"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 w:rsidR="00A34899">
        <w:rPr>
          <w:rFonts w:ascii="Cambria" w:eastAsia="Cambria" w:hAnsi="Cambria" w:cs="Cambria"/>
          <w:b/>
          <w:color w:val="4F81BC"/>
          <w:sz w:val="26"/>
          <w:szCs w:val="26"/>
        </w:rPr>
        <w:t>a</w:t>
      </w:r>
      <w:r w:rsidR="00A34899"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b</w:t>
      </w:r>
      <w:r w:rsidR="00A34899">
        <w:rPr>
          <w:rFonts w:ascii="Cambria" w:eastAsia="Cambria" w:hAnsi="Cambria" w:cs="Cambria"/>
          <w:b/>
          <w:color w:val="4F81BC"/>
          <w:sz w:val="26"/>
          <w:szCs w:val="26"/>
        </w:rPr>
        <w:t>a</w:t>
      </w:r>
      <w:r w:rsidR="00A34899"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s</w:t>
      </w:r>
      <w:r w:rsidR="00A34899"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</w:p>
    <w:p w:rsidR="003B743C" w:rsidRDefault="003B743C">
      <w:pPr>
        <w:spacing w:before="42"/>
        <w:ind w:left="220"/>
        <w:rPr>
          <w:rFonts w:ascii="Calibri" w:eastAsia="Calibri" w:hAnsi="Calibri" w:cs="Calibri"/>
          <w:sz w:val="22"/>
          <w:szCs w:val="22"/>
        </w:rPr>
      </w:pPr>
    </w:p>
    <w:p w:rsidR="008F5366" w:rsidRPr="009271EB" w:rsidRDefault="00A34899" w:rsidP="008B7E11">
      <w:pPr>
        <w:numPr>
          <w:ilvl w:val="1"/>
          <w:numId w:val="4"/>
        </w:numPr>
        <w:spacing w:before="42"/>
        <w:rPr>
          <w:rFonts w:ascii="Calibri" w:eastAsia="Calibri" w:hAnsi="Calibri" w:cs="Calibri"/>
          <w:sz w:val="22"/>
          <w:szCs w:val="22"/>
          <w:lang w:val="en-CA"/>
        </w:rPr>
      </w:pPr>
      <w:r>
        <w:rPr>
          <w:rFonts w:ascii="Calibri" w:eastAsia="Calibri" w:hAnsi="Calibri" w:cs="Calibri"/>
          <w:sz w:val="22"/>
          <w:szCs w:val="22"/>
        </w:rPr>
        <w:t>Use</w:t>
      </w:r>
      <w:r>
        <w:rPr>
          <w:rFonts w:ascii="Calibri" w:eastAsia="Calibri" w:hAnsi="Calibri" w:cs="Calibri"/>
          <w:spacing w:val="3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wing</w:t>
      </w:r>
      <w:r>
        <w:rPr>
          <w:rFonts w:ascii="Calibri" w:eastAsia="Calibri" w:hAnsi="Calibri" w:cs="Calibri"/>
          <w:spacing w:val="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set</w:t>
      </w:r>
      <w:r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3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>Q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ents</w:t>
      </w:r>
      <w:r>
        <w:rPr>
          <w:rFonts w:ascii="Calibri" w:eastAsia="Calibri" w:hAnsi="Calibri" w:cs="Calibri"/>
          <w:spacing w:val="3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cre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 w:rsidR="003B743C">
        <w:rPr>
          <w:rFonts w:ascii="Calibri" w:eastAsia="Calibri" w:hAnsi="Calibri" w:cs="Calibri"/>
          <w:sz w:val="22"/>
          <w:szCs w:val="22"/>
        </w:rPr>
        <w:t xml:space="preserve">the tables </w:t>
      </w:r>
      <w:r>
        <w:rPr>
          <w:rFonts w:ascii="Calibri" w:eastAsia="Calibri" w:hAnsi="Calibri" w:cs="Calibri"/>
          <w:b/>
          <w:spacing w:val="33"/>
          <w:sz w:val="22"/>
          <w:szCs w:val="22"/>
        </w:rPr>
        <w:t xml:space="preserve"> </w:t>
      </w:r>
      <w:r w:rsidR="008B7E11">
        <w:rPr>
          <w:rFonts w:ascii="Calibri" w:eastAsia="Calibri" w:hAnsi="Calibri" w:cs="Calibri"/>
          <w:sz w:val="22"/>
          <w:szCs w:val="22"/>
        </w:rPr>
        <w:t xml:space="preserve">for login authentication using </w:t>
      </w:r>
      <w:r w:rsidR="008B7E11">
        <w:rPr>
          <w:rFonts w:ascii="Calibri" w:eastAsia="Calibri" w:hAnsi="Calibri" w:cs="Calibri"/>
          <w:b/>
          <w:bCs/>
          <w:sz w:val="22"/>
          <w:szCs w:val="22"/>
          <w:lang w:val="en-CA"/>
        </w:rPr>
        <w:t>JDBCRealm</w:t>
      </w:r>
      <w:r w:rsidR="008B7E11">
        <w:rPr>
          <w:rFonts w:ascii="Calibri" w:eastAsia="Calibri" w:hAnsi="Calibri" w:cs="Calibri"/>
          <w:sz w:val="22"/>
          <w:szCs w:val="22"/>
        </w:rPr>
        <w:t>, configure our web server to use</w:t>
      </w:r>
      <w:r w:rsidR="003B743C" w:rsidRPr="008B7E11">
        <w:rPr>
          <w:rFonts w:ascii="Calibri" w:eastAsia="Calibri" w:hAnsi="Calibri" w:cs="Calibri"/>
          <w:sz w:val="22"/>
          <w:szCs w:val="22"/>
        </w:rPr>
        <w:t xml:space="preserve"> JDBC</w:t>
      </w:r>
      <w:r w:rsidR="008B7E11">
        <w:rPr>
          <w:rFonts w:ascii="Calibri" w:eastAsia="Calibri" w:hAnsi="Calibri" w:cs="Calibri"/>
          <w:sz w:val="22"/>
          <w:szCs w:val="22"/>
        </w:rPr>
        <w:t>Realm for the</w:t>
      </w:r>
      <w:r w:rsidR="003B743C" w:rsidRPr="008B7E11">
        <w:rPr>
          <w:rFonts w:ascii="Calibri" w:eastAsia="Calibri" w:hAnsi="Calibri" w:cs="Calibri"/>
          <w:sz w:val="22"/>
          <w:szCs w:val="22"/>
        </w:rPr>
        <w:t xml:space="preserve"> authentica</w:t>
      </w:r>
      <w:r w:rsidR="008B7E11">
        <w:rPr>
          <w:rFonts w:ascii="Calibri" w:eastAsia="Calibri" w:hAnsi="Calibri" w:cs="Calibri"/>
          <w:sz w:val="22"/>
          <w:szCs w:val="22"/>
        </w:rPr>
        <w:t>tion</w:t>
      </w:r>
      <w:r w:rsidR="003B743C" w:rsidRPr="008B7E11">
        <w:rPr>
          <w:rFonts w:ascii="Calibri" w:eastAsia="Calibri" w:hAnsi="Calibri" w:cs="Calibri"/>
          <w:sz w:val="22"/>
          <w:szCs w:val="22"/>
        </w:rPr>
        <w:t>.</w:t>
      </w:r>
    </w:p>
    <w:p w:rsidR="009271EB" w:rsidRDefault="009271EB" w:rsidP="009271EB">
      <w:pPr>
        <w:spacing w:before="42"/>
        <w:ind w:left="1440"/>
        <w:rPr>
          <w:rFonts w:ascii="Calibri" w:eastAsia="Calibri" w:hAnsi="Calibri" w:cs="Calibri"/>
          <w:sz w:val="22"/>
          <w:szCs w:val="2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250"/>
      </w:tblGrid>
      <w:tr w:rsidR="009271EB" w:rsidTr="009271EB">
        <w:tc>
          <w:tcPr>
            <w:tcW w:w="9690" w:type="dxa"/>
          </w:tcPr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create table users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(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 xml:space="preserve">  user_name varchar(15) not null primary key,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 xml:space="preserve">  user_pass varchar(200) not null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);</w:t>
            </w:r>
          </w:p>
          <w:p w:rsidR="009271EB" w:rsidRDefault="009271EB" w:rsidP="009271EB">
            <w:pPr>
              <w:spacing w:before="42"/>
              <w:rPr>
                <w:rFonts w:ascii="Calibri" w:eastAsia="Calibri" w:hAnsi="Calibri" w:cs="Calibri"/>
                <w:sz w:val="22"/>
                <w:szCs w:val="22"/>
                <w:lang w:val="en-CA"/>
              </w:rPr>
            </w:pPr>
          </w:p>
        </w:tc>
      </w:tr>
      <w:tr w:rsidR="009271EB" w:rsidTr="009271EB">
        <w:tc>
          <w:tcPr>
            <w:tcW w:w="9690" w:type="dxa"/>
          </w:tcPr>
          <w:p w:rsid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create table user_roles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(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 xml:space="preserve">  user_name varchar(15) not null,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 xml:space="preserve">  role_name varchar(15) not null,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 xml:space="preserve">  primary key( user_name, role_name )</w:t>
            </w:r>
          </w:p>
          <w:p w:rsid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9271EB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);</w:t>
            </w:r>
          </w:p>
          <w:p w:rsidR="009271EB" w:rsidRPr="009271EB" w:rsidRDefault="009271EB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</w:p>
        </w:tc>
      </w:tr>
      <w:tr w:rsidR="006D799E" w:rsidTr="009271EB">
        <w:tc>
          <w:tcPr>
            <w:tcW w:w="9690" w:type="dxa"/>
          </w:tcPr>
          <w:p w:rsidR="00FD3D4A" w:rsidRPr="00FD3D4A" w:rsidRDefault="00FD3D4A" w:rsidP="00FD3D4A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FD3D4A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create table roles</w:t>
            </w:r>
          </w:p>
          <w:p w:rsidR="00FD3D4A" w:rsidRPr="00FD3D4A" w:rsidRDefault="00FD3D4A" w:rsidP="00FD3D4A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FD3D4A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(</w:t>
            </w:r>
          </w:p>
          <w:p w:rsidR="00FD3D4A" w:rsidRPr="00FD3D4A" w:rsidRDefault="00FD3D4A" w:rsidP="00FD3D4A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FD3D4A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 xml:space="preserve">  role_name varchar(15) not null primary key</w:t>
            </w:r>
          </w:p>
          <w:p w:rsidR="00FD3D4A" w:rsidRPr="00FD3D4A" w:rsidRDefault="00FD3D4A" w:rsidP="00FD3D4A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  <w:r w:rsidRPr="00FD3D4A"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  <w:t>);</w:t>
            </w:r>
          </w:p>
          <w:p w:rsidR="00FD3D4A" w:rsidRDefault="00FD3D4A" w:rsidP="009271EB">
            <w:pPr>
              <w:spacing w:before="42"/>
              <w:rPr>
                <w:rFonts w:ascii="Calibri" w:eastAsia="Calibri" w:hAnsi="Calibri" w:cs="Calibri"/>
                <w:b/>
                <w:bCs/>
                <w:sz w:val="22"/>
                <w:szCs w:val="22"/>
                <w:lang w:val="en-CA"/>
              </w:rPr>
            </w:pPr>
          </w:p>
        </w:tc>
      </w:tr>
    </w:tbl>
    <w:p w:rsidR="00191208" w:rsidRDefault="00191208" w:rsidP="00E040A9">
      <w:pPr>
        <w:spacing w:before="1"/>
        <w:ind w:right="1413"/>
        <w:rPr>
          <w:rFonts w:ascii="Consolas" w:eastAsia="Consolas" w:hAnsi="Consolas" w:cs="Consolas"/>
        </w:rPr>
      </w:pPr>
    </w:p>
    <w:p w:rsidR="00A11510" w:rsidRDefault="00A11510">
      <w:pPr>
        <w:spacing w:line="240" w:lineRule="exact"/>
        <w:rPr>
          <w:sz w:val="24"/>
          <w:szCs w:val="24"/>
        </w:rPr>
      </w:pPr>
    </w:p>
    <w:p w:rsidR="004D457B" w:rsidRDefault="004D457B">
      <w:pPr>
        <w:spacing w:before="23"/>
        <w:ind w:left="220"/>
        <w:rPr>
          <w:rFonts w:ascii="Cambria" w:eastAsia="Cambria" w:hAnsi="Cambria" w:cs="Cambria"/>
          <w:b/>
          <w:color w:val="4F81BC"/>
          <w:sz w:val="26"/>
          <w:szCs w:val="26"/>
        </w:rPr>
      </w:pPr>
    </w:p>
    <w:p w:rsidR="00A11510" w:rsidRDefault="008F1066">
      <w:pPr>
        <w:spacing w:before="23"/>
        <w:ind w:left="2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2.3</w:t>
      </w:r>
      <w:r w:rsidR="00A34899">
        <w:rPr>
          <w:rFonts w:ascii="Cambria" w:eastAsia="Cambria" w:hAnsi="Cambria" w:cs="Cambria"/>
          <w:b/>
          <w:color w:val="4F81BC"/>
          <w:sz w:val="26"/>
          <w:szCs w:val="26"/>
        </w:rPr>
        <w:t xml:space="preserve">  </w:t>
      </w:r>
      <w:r w:rsidR="00A34899"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  <w:t xml:space="preserve"> </w:t>
      </w:r>
      <w:r w:rsidR="000E47CB"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Login page</w:t>
      </w:r>
    </w:p>
    <w:p w:rsidR="000E47CB" w:rsidRDefault="00A34899">
      <w:pPr>
        <w:spacing w:before="42"/>
        <w:ind w:left="220"/>
        <w:rPr>
          <w:rFonts w:ascii="Calibri" w:eastAsia="Calibri" w:hAnsi="Calibri" w:cs="Calibri"/>
          <w:spacing w:val="38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crea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 w:rsidR="00C236F3">
        <w:rPr>
          <w:rFonts w:ascii="Calibri" w:eastAsia="Calibri" w:hAnsi="Calibri" w:cs="Calibri"/>
          <w:spacing w:val="-3"/>
          <w:sz w:val="22"/>
          <w:szCs w:val="22"/>
        </w:rPr>
        <w:t>uthentication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 w:rsidR="000E47CB">
        <w:rPr>
          <w:rFonts w:ascii="Calibri" w:eastAsia="Calibri" w:hAnsi="Calibri" w:cs="Calibri"/>
          <w:spacing w:val="-1"/>
          <w:sz w:val="22"/>
          <w:szCs w:val="22"/>
        </w:rPr>
        <w:t>login page</w:t>
      </w:r>
      <w:r w:rsidR="00E25EE0">
        <w:rPr>
          <w:rFonts w:ascii="Calibri" w:eastAsia="Calibri" w:hAnsi="Calibri" w:cs="Calibri"/>
          <w:sz w:val="22"/>
          <w:szCs w:val="22"/>
        </w:rPr>
        <w:t xml:space="preserve"> using FORM-based authentication</w:t>
      </w:r>
      <w:r w:rsidR="0060750B">
        <w:rPr>
          <w:rFonts w:ascii="Calibri" w:eastAsia="Calibri" w:hAnsi="Calibri" w:cs="Calibri"/>
          <w:sz w:val="22"/>
          <w:szCs w:val="22"/>
        </w:rPr>
        <w:t>, provide the error-login.html which will pop up when login incorrect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</w:p>
    <w:p w:rsidR="000E47CB" w:rsidRDefault="000E47CB">
      <w:pPr>
        <w:spacing w:before="42"/>
        <w:ind w:left="220"/>
        <w:rPr>
          <w:rFonts w:ascii="Calibri" w:eastAsia="Calibri" w:hAnsi="Calibri" w:cs="Calibri"/>
          <w:spacing w:val="38"/>
          <w:sz w:val="22"/>
          <w:szCs w:val="22"/>
        </w:rPr>
      </w:pPr>
    </w:p>
    <w:p w:rsidR="00A11510" w:rsidRDefault="000E47CB" w:rsidP="000E47CB">
      <w:pPr>
        <w:spacing w:before="42"/>
        <w:ind w:left="2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Example:</w:t>
      </w:r>
    </w:p>
    <w:p w:rsidR="000E47CB" w:rsidRDefault="000E47CB" w:rsidP="000E47CB">
      <w:pPr>
        <w:spacing w:before="42"/>
        <w:ind w:left="2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CA" w:eastAsia="zh-CN"/>
        </w:rPr>
        <w:drawing>
          <wp:inline distT="0" distB="0" distL="0" distR="0">
            <wp:extent cx="2432050" cy="12446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7B" w:rsidRDefault="004D457B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287E0D" w:rsidRDefault="00287E0D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287E0D" w:rsidRDefault="00287E0D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287E0D" w:rsidRDefault="00287E0D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287E0D" w:rsidRDefault="00287E0D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287E0D" w:rsidRDefault="00287E0D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287E0D" w:rsidRDefault="00287E0D" w:rsidP="00863EB4">
      <w:pPr>
        <w:spacing w:before="41"/>
        <w:ind w:left="220"/>
        <w:rPr>
          <w:rFonts w:ascii="Calibri" w:eastAsia="Calibri" w:hAnsi="Calibri" w:cs="Calibri"/>
          <w:sz w:val="22"/>
          <w:szCs w:val="22"/>
        </w:rPr>
      </w:pPr>
    </w:p>
    <w:p w:rsidR="00474B1B" w:rsidRDefault="008F1066" w:rsidP="00474B1B">
      <w:pPr>
        <w:pStyle w:val="ListParagraph"/>
        <w:spacing w:before="47" w:line="276" w:lineRule="auto"/>
        <w:ind w:left="580" w:right="75"/>
        <w:jc w:val="both"/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lastRenderedPageBreak/>
        <w:t>2.4</w:t>
      </w:r>
      <w:r w:rsidR="003A58E9">
        <w:rPr>
          <w:rFonts w:ascii="Cambria" w:eastAsia="Cambria" w:hAnsi="Cambria" w:cs="Cambria"/>
          <w:b/>
          <w:color w:val="4F81BC"/>
          <w:sz w:val="26"/>
          <w:szCs w:val="26"/>
        </w:rPr>
        <w:t xml:space="preserve">  </w:t>
      </w:r>
      <w:r w:rsidR="003A58E9"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  <w:t xml:space="preserve"> </w:t>
      </w:r>
      <w:r w:rsidR="00474B1B"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  <w:t>Using TLS/SSL to run our web application</w:t>
      </w:r>
    </w:p>
    <w:p w:rsidR="00474B1B" w:rsidRDefault="00474B1B" w:rsidP="00474B1B">
      <w:pPr>
        <w:pStyle w:val="ListParagraph"/>
        <w:spacing w:before="47" w:line="276" w:lineRule="auto"/>
        <w:ind w:left="580" w:right="75"/>
        <w:jc w:val="both"/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</w:pPr>
    </w:p>
    <w:p w:rsidR="00474B1B" w:rsidRDefault="00474B1B" w:rsidP="00474B1B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  <w:lang w:val="en-CA"/>
        </w:rPr>
      </w:pPr>
      <w:r>
        <w:rPr>
          <w:rFonts w:ascii="Calibri" w:eastAsia="Calibri" w:hAnsi="Calibri" w:cs="Calibri"/>
          <w:sz w:val="22"/>
          <w:szCs w:val="22"/>
        </w:rPr>
        <w:t>C</w:t>
      </w:r>
      <w:r w:rsidRPr="00E040A9">
        <w:rPr>
          <w:rFonts w:ascii="Calibri" w:eastAsia="Calibri" w:hAnsi="Calibri" w:cs="Calibri"/>
          <w:sz w:val="22"/>
          <w:szCs w:val="22"/>
        </w:rPr>
        <w:t>onfigure our application to use secure communication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E040A9">
        <w:rPr>
          <w:rFonts w:ascii="Calibri" w:eastAsia="Calibri" w:hAnsi="Calibri" w:cs="Calibri"/>
          <w:sz w:val="22"/>
          <w:szCs w:val="22"/>
        </w:rPr>
        <w:t>configure the server to support TLS/SSL</w:t>
      </w:r>
      <w:r>
        <w:rPr>
          <w:rFonts w:ascii="Calibri" w:eastAsia="Calibri" w:hAnsi="Calibri" w:cs="Calibri"/>
          <w:sz w:val="22"/>
          <w:szCs w:val="22"/>
        </w:rPr>
        <w:t xml:space="preserve"> using port 8443 by </w:t>
      </w:r>
      <w:r w:rsidRPr="00CE2DF6">
        <w:rPr>
          <w:rFonts w:ascii="Calibri" w:eastAsia="Calibri" w:hAnsi="Calibri" w:cs="Calibri"/>
          <w:sz w:val="22"/>
          <w:szCs w:val="22"/>
        </w:rPr>
        <w:t xml:space="preserve">a self-signed </w:t>
      </w:r>
      <w:r w:rsidRPr="00CE2DF6">
        <w:rPr>
          <w:rFonts w:ascii="Calibri" w:eastAsia="Calibri" w:hAnsi="Calibri" w:cs="Calibri"/>
          <w:sz w:val="22"/>
          <w:szCs w:val="22"/>
          <w:lang w:val="en-CA"/>
        </w:rPr>
        <w:t>certificate using tomcat keytool</w:t>
      </w:r>
      <w:r>
        <w:rPr>
          <w:rFonts w:ascii="Calibri" w:eastAsia="Calibri" w:hAnsi="Calibri" w:cs="Calibri"/>
          <w:sz w:val="22"/>
          <w:szCs w:val="22"/>
          <w:lang w:val="en-CA"/>
        </w:rPr>
        <w:t>.</w:t>
      </w:r>
    </w:p>
    <w:p w:rsidR="00474B1B" w:rsidRPr="00524B84" w:rsidRDefault="00474B1B" w:rsidP="00474B1B">
      <w:pPr>
        <w:pStyle w:val="ListParagraph"/>
        <w:rPr>
          <w:rFonts w:ascii="Calibri" w:eastAsia="Calibri" w:hAnsi="Calibri" w:cs="Calibri"/>
          <w:sz w:val="22"/>
          <w:szCs w:val="22"/>
          <w:lang w:val="en-CA"/>
        </w:rPr>
      </w:pPr>
    </w:p>
    <w:p w:rsidR="00474B1B" w:rsidRDefault="00474B1B" w:rsidP="00474B1B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  <w:lang w:val="en-CA"/>
        </w:rPr>
      </w:pPr>
      <w:r>
        <w:rPr>
          <w:rFonts w:ascii="Calibri" w:eastAsia="Calibri" w:hAnsi="Calibri" w:cs="Calibri"/>
          <w:sz w:val="22"/>
          <w:szCs w:val="22"/>
          <w:lang w:val="en-CA"/>
        </w:rPr>
        <w:t xml:space="preserve">Example of </w:t>
      </w:r>
      <w:r w:rsidR="002A4028">
        <w:rPr>
          <w:rFonts w:ascii="Calibri" w:eastAsia="Calibri" w:hAnsi="Calibri" w:cs="Calibri"/>
          <w:sz w:val="22"/>
          <w:szCs w:val="22"/>
          <w:lang w:val="en-CA"/>
        </w:rPr>
        <w:t xml:space="preserve">run web app using </w:t>
      </w:r>
      <w:r>
        <w:rPr>
          <w:rFonts w:ascii="Calibri" w:eastAsia="Calibri" w:hAnsi="Calibri" w:cs="Calibri"/>
          <w:sz w:val="22"/>
          <w:szCs w:val="22"/>
          <w:lang w:val="en-CA"/>
        </w:rPr>
        <w:t xml:space="preserve">TLS/SSL </w:t>
      </w:r>
      <w:r w:rsidR="002A4028">
        <w:rPr>
          <w:rFonts w:ascii="Calibri" w:eastAsia="Calibri" w:hAnsi="Calibri" w:cs="Calibri"/>
          <w:sz w:val="22"/>
          <w:szCs w:val="22"/>
          <w:lang w:val="en-CA"/>
        </w:rPr>
        <w:t xml:space="preserve">protocol (later on top of HTTP protocol) </w:t>
      </w:r>
      <w:r>
        <w:rPr>
          <w:rFonts w:ascii="Calibri" w:eastAsia="Calibri" w:hAnsi="Calibri" w:cs="Calibri"/>
          <w:sz w:val="22"/>
          <w:szCs w:val="22"/>
          <w:lang w:val="en-CA"/>
        </w:rPr>
        <w:t>on localhost:8443:</w:t>
      </w:r>
    </w:p>
    <w:p w:rsidR="00474B1B" w:rsidRDefault="00474B1B" w:rsidP="00474B1B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  <w:lang w:val="en-CA"/>
        </w:rPr>
      </w:pPr>
    </w:p>
    <w:p w:rsidR="00474B1B" w:rsidRDefault="00474B1B" w:rsidP="00474B1B">
      <w:pPr>
        <w:pStyle w:val="ListParagraph"/>
        <w:spacing w:before="47" w:line="276" w:lineRule="auto"/>
        <w:ind w:left="580" w:right="75"/>
        <w:jc w:val="both"/>
        <w:rPr>
          <w:rFonts w:ascii="Calibri" w:eastAsia="Calibri" w:hAnsi="Calibri" w:cs="Calibri"/>
          <w:sz w:val="22"/>
          <w:szCs w:val="22"/>
          <w:lang w:val="en-CA"/>
        </w:rPr>
      </w:pPr>
      <w:r>
        <w:rPr>
          <w:rFonts w:ascii="Calibri" w:eastAsia="Calibri" w:hAnsi="Calibri" w:cs="Calibri"/>
          <w:noProof/>
          <w:sz w:val="22"/>
          <w:szCs w:val="22"/>
          <w:lang w:val="en-CA" w:eastAsia="zh-CN"/>
        </w:rPr>
        <w:drawing>
          <wp:inline distT="0" distB="0" distL="0" distR="0" wp14:anchorId="7E9A7677" wp14:editId="06BFAF3E">
            <wp:extent cx="3403600" cy="73660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B1B" w:rsidRDefault="00474B1B" w:rsidP="003A58E9">
      <w:pPr>
        <w:spacing w:before="23"/>
        <w:ind w:left="220"/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</w:pPr>
    </w:p>
    <w:p w:rsidR="00474B1B" w:rsidRDefault="00474B1B" w:rsidP="003A58E9">
      <w:pPr>
        <w:spacing w:before="23"/>
        <w:ind w:left="220"/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</w:pPr>
    </w:p>
    <w:p w:rsidR="00474B1B" w:rsidRDefault="00474B1B" w:rsidP="003A58E9">
      <w:pPr>
        <w:spacing w:before="23"/>
        <w:ind w:left="220"/>
        <w:rPr>
          <w:rFonts w:ascii="Cambria" w:eastAsia="Cambria" w:hAnsi="Cambria" w:cs="Cambria"/>
          <w:b/>
          <w:color w:val="4F81BC"/>
          <w:spacing w:val="34"/>
          <w:sz w:val="26"/>
          <w:szCs w:val="26"/>
        </w:rPr>
      </w:pPr>
    </w:p>
    <w:p w:rsidR="003A58E9" w:rsidRPr="00474B1B" w:rsidRDefault="00D719EE" w:rsidP="004F22E9">
      <w:pPr>
        <w:pStyle w:val="ListParagraph"/>
        <w:numPr>
          <w:ilvl w:val="1"/>
          <w:numId w:val="9"/>
        </w:numPr>
        <w:spacing w:before="23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 xml:space="preserve"> </w:t>
      </w:r>
      <w:r w:rsidR="003A58E9" w:rsidRPr="00474B1B"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submission requirement:</w:t>
      </w:r>
    </w:p>
    <w:p w:rsidR="003A58E9" w:rsidRDefault="003A58E9" w:rsidP="003A58E9">
      <w:pPr>
        <w:spacing w:before="23"/>
        <w:ind w:left="220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</w:p>
    <w:p w:rsidR="003A58E9" w:rsidRDefault="003A58E9" w:rsidP="006B1F0B">
      <w:pPr>
        <w:spacing w:before="23"/>
        <w:ind w:left="220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 xml:space="preserve">Zip the entire project and a Word file that has your servers.xml, database </w:t>
      </w:r>
      <w:r w:rsidR="00365F31"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 xml:space="preserve">tables 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snapshots for the JDBC login tables and tomcat-users.xml</w:t>
      </w:r>
      <w:r w:rsidR="004F22E9"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 xml:space="preserve"> and demo your work  to the class and me  in class.</w:t>
      </w:r>
    </w:p>
    <w:p w:rsidR="00F87374" w:rsidRDefault="00F87374" w:rsidP="006B1F0B">
      <w:pPr>
        <w:spacing w:before="23"/>
        <w:ind w:left="220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</w:p>
    <w:p w:rsidR="00F87374" w:rsidRDefault="00F87374" w:rsidP="006B1F0B">
      <w:pPr>
        <w:spacing w:before="23"/>
        <w:ind w:left="220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</w:p>
    <w:p w:rsidR="00F87374" w:rsidRDefault="00F87374" w:rsidP="006B1F0B">
      <w:pPr>
        <w:spacing w:before="23"/>
        <w:ind w:left="220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Marking scheme:</w:t>
      </w:r>
    </w:p>
    <w:p w:rsidR="00F87374" w:rsidRDefault="00F87374" w:rsidP="006B1F0B">
      <w:pPr>
        <w:spacing w:before="23"/>
        <w:ind w:left="220"/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</w:pPr>
    </w:p>
    <w:p w:rsidR="00F87374" w:rsidRPr="006B1F0B" w:rsidRDefault="00F87374" w:rsidP="006B1F0B">
      <w:pPr>
        <w:spacing w:before="23"/>
        <w:ind w:left="220"/>
        <w:rPr>
          <w:rFonts w:ascii="Cambria" w:eastAsia="Cambria" w:hAnsi="Cambria" w:cs="Cambria"/>
          <w:sz w:val="26"/>
          <w:szCs w:val="26"/>
        </w:rPr>
        <w:sectPr w:rsidR="00F87374" w:rsidRPr="006B1F0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520" w:right="1320" w:bottom="280" w:left="1220" w:header="702" w:footer="0" w:gutter="0"/>
          <w:cols w:space="720"/>
        </w:sectPr>
      </w:pP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 xml:space="preserve">Each section in  part 2 is 10 marks, the total is  50 out of 10% of the course weight.   </w:t>
      </w:r>
    </w:p>
    <w:p w:rsidR="00A11510" w:rsidRPr="00F95063" w:rsidRDefault="00A11510" w:rsidP="00F95063"/>
    <w:sectPr w:rsidR="00A11510" w:rsidRPr="00F95063">
      <w:pgSz w:w="12240" w:h="15840"/>
      <w:pgMar w:top="1520" w:right="1320" w:bottom="280" w:left="1220" w:header="70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75F2" w:rsidRDefault="00F875F2">
      <w:r>
        <w:separator/>
      </w:r>
    </w:p>
  </w:endnote>
  <w:endnote w:type="continuationSeparator" w:id="0">
    <w:p w:rsidR="00F875F2" w:rsidRDefault="00F87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FB6" w:rsidRDefault="000D5F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FB6" w:rsidRDefault="000D5F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FB6" w:rsidRDefault="000D5F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75F2" w:rsidRDefault="00F875F2">
      <w:r>
        <w:separator/>
      </w:r>
    </w:p>
  </w:footnote>
  <w:footnote w:type="continuationSeparator" w:id="0">
    <w:p w:rsidR="00F875F2" w:rsidRDefault="00F875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FB6" w:rsidRDefault="000D5F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1510" w:rsidRDefault="00EF257D">
    <w:pPr>
      <w:spacing w:line="200" w:lineRule="exact"/>
    </w:pPr>
    <w:r>
      <w:rPr>
        <w:noProof/>
        <w:lang w:val="en-CA" w:eastAsia="zh-CN"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16DBE2D7" wp14:editId="0C99FD0B">
              <wp:simplePos x="0" y="0"/>
              <wp:positionH relativeFrom="page">
                <wp:posOffset>843915</wp:posOffset>
              </wp:positionH>
              <wp:positionV relativeFrom="page">
                <wp:posOffset>445770</wp:posOffset>
              </wp:positionV>
              <wp:extent cx="5921375" cy="522605"/>
              <wp:effectExtent l="5715" t="7620" r="6985" b="317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1375" cy="522605"/>
                        <a:chOff x="1329" y="702"/>
                        <a:chExt cx="9325" cy="823"/>
                      </a:xfrm>
                    </wpg:grpSpPr>
                    <wps:wsp>
                      <wps:cNvPr id="3" name="Freeform 20"/>
                      <wps:cNvSpPr>
                        <a:spLocks/>
                      </wps:cNvSpPr>
                      <wps:spPr bwMode="auto">
                        <a:xfrm>
                          <a:off x="6654" y="708"/>
                          <a:ext cx="0" cy="538"/>
                        </a:xfrm>
                        <a:custGeom>
                          <a:avLst/>
                          <a:gdLst>
                            <a:gd name="T0" fmla="+- 0 708 708"/>
                            <a:gd name="T1" fmla="*/ 708 h 538"/>
                            <a:gd name="T2" fmla="+- 0 1246 708"/>
                            <a:gd name="T3" fmla="*/ 1246 h 53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538">
                              <a:moveTo>
                                <a:pt x="0" y="0"/>
                              </a:moveTo>
                              <a:lnTo>
                                <a:pt x="0" y="538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Freeform 19"/>
                      <wps:cNvSpPr>
                        <a:spLocks/>
                      </wps:cNvSpPr>
                      <wps:spPr bwMode="auto">
                        <a:xfrm>
                          <a:off x="1332" y="1517"/>
                          <a:ext cx="5317" cy="0"/>
                        </a:xfrm>
                        <a:custGeom>
                          <a:avLst/>
                          <a:gdLst>
                            <a:gd name="T0" fmla="+- 0 1332 1332"/>
                            <a:gd name="T1" fmla="*/ T0 w 5317"/>
                            <a:gd name="T2" fmla="+- 0 6649 1332"/>
                            <a:gd name="T3" fmla="*/ T2 w 53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317">
                              <a:moveTo>
                                <a:pt x="0" y="0"/>
                              </a:moveTo>
                              <a:lnTo>
                                <a:pt x="5317" y="0"/>
                              </a:lnTo>
                            </a:path>
                          </a:pathLst>
                        </a:custGeom>
                        <a:noFill/>
                        <a:ln w="431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reeform 18"/>
                      <wps:cNvSpPr>
                        <a:spLocks/>
                      </wps:cNvSpPr>
                      <wps:spPr bwMode="auto">
                        <a:xfrm>
                          <a:off x="6654" y="1246"/>
                          <a:ext cx="0" cy="274"/>
                        </a:xfrm>
                        <a:custGeom>
                          <a:avLst/>
                          <a:gdLst>
                            <a:gd name="T0" fmla="+- 0 1246 1246"/>
                            <a:gd name="T1" fmla="*/ 1246 h 274"/>
                            <a:gd name="T2" fmla="+- 0 1519 1246"/>
                            <a:gd name="T3" fmla="*/ 1519 h 274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274">
                              <a:moveTo>
                                <a:pt x="0" y="0"/>
                              </a:moveTo>
                              <a:lnTo>
                                <a:pt x="0" y="273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17"/>
                      <wps:cNvSpPr>
                        <a:spLocks/>
                      </wps:cNvSpPr>
                      <wps:spPr bwMode="auto">
                        <a:xfrm>
                          <a:off x="6654" y="1517"/>
                          <a:ext cx="3996" cy="0"/>
                        </a:xfrm>
                        <a:custGeom>
                          <a:avLst/>
                          <a:gdLst>
                            <a:gd name="T0" fmla="+- 0 6654 6654"/>
                            <a:gd name="T1" fmla="*/ T0 w 3996"/>
                            <a:gd name="T2" fmla="+- 0 10651 6654"/>
                            <a:gd name="T3" fmla="*/ T2 w 39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6">
                              <a:moveTo>
                                <a:pt x="0" y="0"/>
                              </a:moveTo>
                              <a:lnTo>
                                <a:pt x="3997" y="0"/>
                              </a:lnTo>
                            </a:path>
                          </a:pathLst>
                        </a:custGeom>
                        <a:noFill/>
                        <a:ln w="431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16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034 1440"/>
                            <a:gd name="T1" fmla="*/ T0 w 2023"/>
                            <a:gd name="T2" fmla="+- 0 1207 888"/>
                            <a:gd name="T3" fmla="*/ 1207 h 433"/>
                            <a:gd name="T4" fmla="+- 0 2038 1440"/>
                            <a:gd name="T5" fmla="*/ T4 w 2023"/>
                            <a:gd name="T6" fmla="+- 0 1227 888"/>
                            <a:gd name="T7" fmla="*/ 1227 h 433"/>
                            <a:gd name="T8" fmla="+- 0 2043 1440"/>
                            <a:gd name="T9" fmla="*/ T8 w 2023"/>
                            <a:gd name="T10" fmla="+- 0 1245 888"/>
                            <a:gd name="T11" fmla="*/ 1245 h 433"/>
                            <a:gd name="T12" fmla="+- 0 2051 1440"/>
                            <a:gd name="T13" fmla="*/ T12 w 2023"/>
                            <a:gd name="T14" fmla="+- 0 1261 888"/>
                            <a:gd name="T15" fmla="*/ 1261 h 433"/>
                            <a:gd name="T16" fmla="+- 0 2061 1440"/>
                            <a:gd name="T17" fmla="*/ T16 w 2023"/>
                            <a:gd name="T18" fmla="+- 0 1277 888"/>
                            <a:gd name="T19" fmla="*/ 1277 h 433"/>
                            <a:gd name="T20" fmla="+- 0 2078 1440"/>
                            <a:gd name="T21" fmla="*/ T20 w 2023"/>
                            <a:gd name="T22" fmla="+- 0 1296 888"/>
                            <a:gd name="T23" fmla="*/ 1296 h 433"/>
                            <a:gd name="T24" fmla="+- 0 2097 1440"/>
                            <a:gd name="T25" fmla="*/ T24 w 2023"/>
                            <a:gd name="T26" fmla="+- 0 1308 888"/>
                            <a:gd name="T27" fmla="*/ 1308 h 433"/>
                            <a:gd name="T28" fmla="+- 0 2117 1440"/>
                            <a:gd name="T29" fmla="*/ T28 w 2023"/>
                            <a:gd name="T30" fmla="+- 0 1316 888"/>
                            <a:gd name="T31" fmla="*/ 1316 h 433"/>
                            <a:gd name="T32" fmla="+- 0 2136 1440"/>
                            <a:gd name="T33" fmla="*/ T32 w 2023"/>
                            <a:gd name="T34" fmla="+- 0 1320 888"/>
                            <a:gd name="T35" fmla="*/ 1320 h 433"/>
                            <a:gd name="T36" fmla="+- 0 2153 1440"/>
                            <a:gd name="T37" fmla="*/ T36 w 2023"/>
                            <a:gd name="T38" fmla="+- 0 1321 888"/>
                            <a:gd name="T39" fmla="*/ 1321 h 433"/>
                            <a:gd name="T40" fmla="+- 0 2155 1440"/>
                            <a:gd name="T41" fmla="*/ T40 w 2023"/>
                            <a:gd name="T42" fmla="+- 0 1321 888"/>
                            <a:gd name="T43" fmla="*/ 1321 h 433"/>
                            <a:gd name="T44" fmla="+- 0 2179 1440"/>
                            <a:gd name="T45" fmla="*/ T44 w 2023"/>
                            <a:gd name="T46" fmla="+- 0 1318 888"/>
                            <a:gd name="T47" fmla="*/ 1318 h 433"/>
                            <a:gd name="T48" fmla="+- 0 2200 1440"/>
                            <a:gd name="T49" fmla="*/ T48 w 2023"/>
                            <a:gd name="T50" fmla="+- 0 1310 888"/>
                            <a:gd name="T51" fmla="*/ 1310 h 433"/>
                            <a:gd name="T52" fmla="+- 0 2218 1440"/>
                            <a:gd name="T53" fmla="*/ T52 w 2023"/>
                            <a:gd name="T54" fmla="+- 0 1298 888"/>
                            <a:gd name="T55" fmla="*/ 1298 h 433"/>
                            <a:gd name="T56" fmla="+- 0 2232 1440"/>
                            <a:gd name="T57" fmla="*/ T56 w 2023"/>
                            <a:gd name="T58" fmla="+- 0 1283 888"/>
                            <a:gd name="T59" fmla="*/ 1283 h 433"/>
                            <a:gd name="T60" fmla="+- 0 2244 1440"/>
                            <a:gd name="T61" fmla="*/ T60 w 2023"/>
                            <a:gd name="T62" fmla="+- 0 1267 888"/>
                            <a:gd name="T63" fmla="*/ 1267 h 433"/>
                            <a:gd name="T64" fmla="+- 0 2250 1440"/>
                            <a:gd name="T65" fmla="*/ T64 w 2023"/>
                            <a:gd name="T66" fmla="+- 0 1254 888"/>
                            <a:gd name="T67" fmla="*/ 1254 h 433"/>
                            <a:gd name="T68" fmla="+- 0 2251 1440"/>
                            <a:gd name="T69" fmla="*/ T68 w 2023"/>
                            <a:gd name="T70" fmla="+- 0 1253 888"/>
                            <a:gd name="T71" fmla="*/ 1253 h 433"/>
                            <a:gd name="T72" fmla="+- 0 2251 1440"/>
                            <a:gd name="T73" fmla="*/ T72 w 2023"/>
                            <a:gd name="T74" fmla="+- 0 1252 888"/>
                            <a:gd name="T75" fmla="*/ 1252 h 433"/>
                            <a:gd name="T76" fmla="+- 0 2252 1440"/>
                            <a:gd name="T77" fmla="*/ T76 w 2023"/>
                            <a:gd name="T78" fmla="+- 0 1251 888"/>
                            <a:gd name="T79" fmla="*/ 1251 h 433"/>
                            <a:gd name="T80" fmla="+- 0 2252 1440"/>
                            <a:gd name="T81" fmla="*/ T80 w 2023"/>
                            <a:gd name="T82" fmla="+- 0 1249 888"/>
                            <a:gd name="T83" fmla="*/ 1249 h 433"/>
                            <a:gd name="T84" fmla="+- 0 2237 1440"/>
                            <a:gd name="T85" fmla="*/ T84 w 2023"/>
                            <a:gd name="T86" fmla="+- 0 1242 888"/>
                            <a:gd name="T87" fmla="*/ 1242 h 433"/>
                            <a:gd name="T88" fmla="+- 0 2235 1440"/>
                            <a:gd name="T89" fmla="*/ T88 w 2023"/>
                            <a:gd name="T90" fmla="+- 0 1241 888"/>
                            <a:gd name="T91" fmla="*/ 1241 h 433"/>
                            <a:gd name="T92" fmla="+- 0 2234 1440"/>
                            <a:gd name="T93" fmla="*/ T92 w 2023"/>
                            <a:gd name="T94" fmla="+- 0 1243 888"/>
                            <a:gd name="T95" fmla="*/ 1243 h 433"/>
                            <a:gd name="T96" fmla="+- 0 2223 1440"/>
                            <a:gd name="T97" fmla="*/ T96 w 2023"/>
                            <a:gd name="T98" fmla="+- 0 1257 888"/>
                            <a:gd name="T99" fmla="*/ 1257 h 433"/>
                            <a:gd name="T100" fmla="+- 0 2208 1440"/>
                            <a:gd name="T101" fmla="*/ T100 w 2023"/>
                            <a:gd name="T102" fmla="+- 0 1270 888"/>
                            <a:gd name="T103" fmla="*/ 1270 h 433"/>
                            <a:gd name="T104" fmla="+- 0 2188 1440"/>
                            <a:gd name="T105" fmla="*/ T104 w 2023"/>
                            <a:gd name="T106" fmla="+- 0 1279 888"/>
                            <a:gd name="T107" fmla="*/ 1279 h 433"/>
                            <a:gd name="T108" fmla="+- 0 2164 1440"/>
                            <a:gd name="T109" fmla="*/ T108 w 2023"/>
                            <a:gd name="T110" fmla="+- 0 1282 888"/>
                            <a:gd name="T111" fmla="*/ 1282 h 433"/>
                            <a:gd name="T112" fmla="+- 0 2163 1440"/>
                            <a:gd name="T113" fmla="*/ T112 w 2023"/>
                            <a:gd name="T114" fmla="+- 0 1282 888"/>
                            <a:gd name="T115" fmla="*/ 1282 h 433"/>
                            <a:gd name="T116" fmla="+- 0 2142 1440"/>
                            <a:gd name="T117" fmla="*/ T116 w 2023"/>
                            <a:gd name="T118" fmla="+- 0 1279 888"/>
                            <a:gd name="T119" fmla="*/ 1279 h 433"/>
                            <a:gd name="T120" fmla="+- 0 2124 1440"/>
                            <a:gd name="T121" fmla="*/ T120 w 2023"/>
                            <a:gd name="T122" fmla="+- 0 1271 888"/>
                            <a:gd name="T123" fmla="*/ 1271 h 433"/>
                            <a:gd name="T124" fmla="+- 0 2108 1440"/>
                            <a:gd name="T125" fmla="*/ T124 w 2023"/>
                            <a:gd name="T126" fmla="+- 0 1257 888"/>
                            <a:gd name="T127" fmla="*/ 1257 h 433"/>
                            <a:gd name="T128" fmla="+- 0 2096 1440"/>
                            <a:gd name="T129" fmla="*/ T128 w 2023"/>
                            <a:gd name="T130" fmla="+- 0 1239 888"/>
                            <a:gd name="T131" fmla="*/ 1239 h 433"/>
                            <a:gd name="T132" fmla="+- 0 2088 1440"/>
                            <a:gd name="T133" fmla="*/ T132 w 2023"/>
                            <a:gd name="T134" fmla="+- 0 1217 888"/>
                            <a:gd name="T135" fmla="*/ 1217 h 433"/>
                            <a:gd name="T136" fmla="+- 0 2084 1440"/>
                            <a:gd name="T137" fmla="*/ T136 w 2023"/>
                            <a:gd name="T138" fmla="+- 0 1193 888"/>
                            <a:gd name="T139" fmla="*/ 1193 h 433"/>
                            <a:gd name="T140" fmla="+- 0 2083 1440"/>
                            <a:gd name="T141" fmla="*/ T140 w 2023"/>
                            <a:gd name="T142" fmla="+- 0 1182 888"/>
                            <a:gd name="T143" fmla="*/ 1182 h 433"/>
                            <a:gd name="T144" fmla="+- 0 2083 1440"/>
                            <a:gd name="T145" fmla="*/ T144 w 2023"/>
                            <a:gd name="T146" fmla="+- 0 1161 888"/>
                            <a:gd name="T147" fmla="*/ 1161 h 433"/>
                            <a:gd name="T148" fmla="+- 0 2084 1440"/>
                            <a:gd name="T149" fmla="*/ T148 w 2023"/>
                            <a:gd name="T150" fmla="+- 0 1156 888"/>
                            <a:gd name="T151" fmla="*/ 1156 h 433"/>
                            <a:gd name="T152" fmla="+- 0 2137 1440"/>
                            <a:gd name="T153" fmla="*/ T152 w 2023"/>
                            <a:gd name="T154" fmla="+- 0 1156 888"/>
                            <a:gd name="T155" fmla="*/ 1156 h 433"/>
                            <a:gd name="T156" fmla="+- 0 2097 1440"/>
                            <a:gd name="T157" fmla="*/ T156 w 2023"/>
                            <a:gd name="T158" fmla="+- 0 1134 888"/>
                            <a:gd name="T159" fmla="*/ 1134 h 433"/>
                            <a:gd name="T160" fmla="+- 0 2087 1440"/>
                            <a:gd name="T161" fmla="*/ T160 w 2023"/>
                            <a:gd name="T162" fmla="+- 0 1134 888"/>
                            <a:gd name="T163" fmla="*/ 1134 h 433"/>
                            <a:gd name="T164" fmla="+- 0 2096 1440"/>
                            <a:gd name="T165" fmla="*/ T164 w 2023"/>
                            <a:gd name="T166" fmla="+- 0 1069 888"/>
                            <a:gd name="T167" fmla="*/ 1069 h 433"/>
                            <a:gd name="T168" fmla="+- 0 2076 1440"/>
                            <a:gd name="T169" fmla="*/ T168 w 2023"/>
                            <a:gd name="T170" fmla="+- 0 1084 888"/>
                            <a:gd name="T171" fmla="*/ 1084 h 433"/>
                            <a:gd name="T172" fmla="+- 0 2073 1440"/>
                            <a:gd name="T173" fmla="*/ T172 w 2023"/>
                            <a:gd name="T174" fmla="+- 0 1087 888"/>
                            <a:gd name="T175" fmla="*/ 1087 h 433"/>
                            <a:gd name="T176" fmla="+- 0 2056 1440"/>
                            <a:gd name="T177" fmla="*/ T176 w 2023"/>
                            <a:gd name="T178" fmla="+- 0 1107 888"/>
                            <a:gd name="T179" fmla="*/ 1107 h 433"/>
                            <a:gd name="T180" fmla="+- 0 2045 1440"/>
                            <a:gd name="T181" fmla="*/ T180 w 2023"/>
                            <a:gd name="T182" fmla="+- 0 1128 888"/>
                            <a:gd name="T183" fmla="*/ 1128 h 433"/>
                            <a:gd name="T184" fmla="+- 0 2038 1440"/>
                            <a:gd name="T185" fmla="*/ T184 w 2023"/>
                            <a:gd name="T186" fmla="+- 0 1147 888"/>
                            <a:gd name="T187" fmla="*/ 1147 h 433"/>
                            <a:gd name="T188" fmla="+- 0 2035 1440"/>
                            <a:gd name="T189" fmla="*/ T188 w 2023"/>
                            <a:gd name="T190" fmla="+- 0 1165 888"/>
                            <a:gd name="T191" fmla="*/ 1165 h 433"/>
                            <a:gd name="T192" fmla="+- 0 2034 1440"/>
                            <a:gd name="T193" fmla="*/ T192 w 2023"/>
                            <a:gd name="T194" fmla="+- 0 1181 888"/>
                            <a:gd name="T195" fmla="*/ 1181 h 433"/>
                            <a:gd name="T196" fmla="+- 0 2034 1440"/>
                            <a:gd name="T197" fmla="*/ T196 w 2023"/>
                            <a:gd name="T198" fmla="+- 0 1183 888"/>
                            <a:gd name="T199" fmla="*/ 1183 h 433"/>
                            <a:gd name="T200" fmla="+- 0 2034 1440"/>
                            <a:gd name="T201" fmla="*/ T200 w 2023"/>
                            <a:gd name="T202" fmla="+- 0 1207 888"/>
                            <a:gd name="T203" fmla="*/ 1207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594" y="319"/>
                              </a:moveTo>
                              <a:lnTo>
                                <a:pt x="598" y="339"/>
                              </a:lnTo>
                              <a:lnTo>
                                <a:pt x="603" y="357"/>
                              </a:lnTo>
                              <a:lnTo>
                                <a:pt x="611" y="373"/>
                              </a:lnTo>
                              <a:lnTo>
                                <a:pt x="621" y="389"/>
                              </a:lnTo>
                              <a:lnTo>
                                <a:pt x="638" y="408"/>
                              </a:lnTo>
                              <a:lnTo>
                                <a:pt x="657" y="420"/>
                              </a:lnTo>
                              <a:lnTo>
                                <a:pt x="677" y="428"/>
                              </a:lnTo>
                              <a:lnTo>
                                <a:pt x="696" y="432"/>
                              </a:lnTo>
                              <a:lnTo>
                                <a:pt x="713" y="433"/>
                              </a:lnTo>
                              <a:lnTo>
                                <a:pt x="715" y="433"/>
                              </a:lnTo>
                              <a:lnTo>
                                <a:pt x="739" y="430"/>
                              </a:lnTo>
                              <a:lnTo>
                                <a:pt x="760" y="422"/>
                              </a:lnTo>
                              <a:lnTo>
                                <a:pt x="778" y="410"/>
                              </a:lnTo>
                              <a:lnTo>
                                <a:pt x="792" y="395"/>
                              </a:lnTo>
                              <a:lnTo>
                                <a:pt x="804" y="379"/>
                              </a:lnTo>
                              <a:lnTo>
                                <a:pt x="810" y="366"/>
                              </a:lnTo>
                              <a:lnTo>
                                <a:pt x="811" y="365"/>
                              </a:lnTo>
                              <a:lnTo>
                                <a:pt x="811" y="364"/>
                              </a:lnTo>
                              <a:lnTo>
                                <a:pt x="812" y="363"/>
                              </a:lnTo>
                              <a:lnTo>
                                <a:pt x="812" y="361"/>
                              </a:lnTo>
                              <a:lnTo>
                                <a:pt x="797" y="354"/>
                              </a:lnTo>
                              <a:lnTo>
                                <a:pt x="795" y="353"/>
                              </a:lnTo>
                              <a:lnTo>
                                <a:pt x="794" y="355"/>
                              </a:lnTo>
                              <a:lnTo>
                                <a:pt x="783" y="369"/>
                              </a:lnTo>
                              <a:lnTo>
                                <a:pt x="768" y="382"/>
                              </a:lnTo>
                              <a:lnTo>
                                <a:pt x="748" y="391"/>
                              </a:lnTo>
                              <a:lnTo>
                                <a:pt x="724" y="394"/>
                              </a:lnTo>
                              <a:lnTo>
                                <a:pt x="723" y="394"/>
                              </a:lnTo>
                              <a:lnTo>
                                <a:pt x="702" y="391"/>
                              </a:lnTo>
                              <a:lnTo>
                                <a:pt x="684" y="383"/>
                              </a:lnTo>
                              <a:lnTo>
                                <a:pt x="668" y="369"/>
                              </a:lnTo>
                              <a:lnTo>
                                <a:pt x="656" y="351"/>
                              </a:lnTo>
                              <a:lnTo>
                                <a:pt x="648" y="329"/>
                              </a:lnTo>
                              <a:lnTo>
                                <a:pt x="644" y="305"/>
                              </a:lnTo>
                              <a:lnTo>
                                <a:pt x="643" y="294"/>
                              </a:lnTo>
                              <a:lnTo>
                                <a:pt x="643" y="273"/>
                              </a:lnTo>
                              <a:lnTo>
                                <a:pt x="644" y="268"/>
                              </a:lnTo>
                              <a:lnTo>
                                <a:pt x="697" y="268"/>
                              </a:lnTo>
                              <a:lnTo>
                                <a:pt x="657" y="246"/>
                              </a:lnTo>
                              <a:lnTo>
                                <a:pt x="647" y="246"/>
                              </a:lnTo>
                              <a:lnTo>
                                <a:pt x="656" y="181"/>
                              </a:lnTo>
                              <a:lnTo>
                                <a:pt x="636" y="196"/>
                              </a:lnTo>
                              <a:lnTo>
                                <a:pt x="633" y="199"/>
                              </a:lnTo>
                              <a:lnTo>
                                <a:pt x="616" y="219"/>
                              </a:lnTo>
                              <a:lnTo>
                                <a:pt x="605" y="240"/>
                              </a:lnTo>
                              <a:lnTo>
                                <a:pt x="598" y="259"/>
                              </a:lnTo>
                              <a:lnTo>
                                <a:pt x="595" y="277"/>
                              </a:lnTo>
                              <a:lnTo>
                                <a:pt x="594" y="293"/>
                              </a:lnTo>
                              <a:lnTo>
                                <a:pt x="594" y="295"/>
                              </a:lnTo>
                              <a:lnTo>
                                <a:pt x="594" y="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15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173 1440"/>
                            <a:gd name="T1" fmla="*/ T0 w 2023"/>
                            <a:gd name="T2" fmla="+- 0 1085 888"/>
                            <a:gd name="T3" fmla="*/ 1085 h 433"/>
                            <a:gd name="T4" fmla="+- 0 2189 1440"/>
                            <a:gd name="T5" fmla="*/ T4 w 2023"/>
                            <a:gd name="T6" fmla="+- 0 1103 888"/>
                            <a:gd name="T7" fmla="*/ 1103 h 433"/>
                            <a:gd name="T8" fmla="+- 0 2196 1440"/>
                            <a:gd name="T9" fmla="*/ T8 w 2023"/>
                            <a:gd name="T10" fmla="+- 0 1121 888"/>
                            <a:gd name="T11" fmla="*/ 1121 h 433"/>
                            <a:gd name="T12" fmla="+- 0 2197 1440"/>
                            <a:gd name="T13" fmla="*/ T12 w 2023"/>
                            <a:gd name="T14" fmla="+- 0 1128 888"/>
                            <a:gd name="T15" fmla="*/ 1128 h 433"/>
                            <a:gd name="T16" fmla="+- 0 2197 1440"/>
                            <a:gd name="T17" fmla="*/ T16 w 2023"/>
                            <a:gd name="T18" fmla="+- 0 1134 888"/>
                            <a:gd name="T19" fmla="*/ 1134 h 433"/>
                            <a:gd name="T20" fmla="+- 0 2097 1440"/>
                            <a:gd name="T21" fmla="*/ T20 w 2023"/>
                            <a:gd name="T22" fmla="+- 0 1134 888"/>
                            <a:gd name="T23" fmla="*/ 1134 h 433"/>
                            <a:gd name="T24" fmla="+- 0 2137 1440"/>
                            <a:gd name="T25" fmla="*/ T24 w 2023"/>
                            <a:gd name="T26" fmla="+- 0 1156 888"/>
                            <a:gd name="T27" fmla="*/ 1156 h 433"/>
                            <a:gd name="T28" fmla="+- 0 2243 1440"/>
                            <a:gd name="T29" fmla="*/ T28 w 2023"/>
                            <a:gd name="T30" fmla="+- 0 1156 888"/>
                            <a:gd name="T31" fmla="*/ 1156 h 433"/>
                            <a:gd name="T32" fmla="+- 0 2239 1440"/>
                            <a:gd name="T33" fmla="*/ T32 w 2023"/>
                            <a:gd name="T34" fmla="+- 0 1119 888"/>
                            <a:gd name="T35" fmla="*/ 1119 h 433"/>
                            <a:gd name="T36" fmla="+- 0 2227 1440"/>
                            <a:gd name="T37" fmla="*/ T36 w 2023"/>
                            <a:gd name="T38" fmla="+- 0 1092 888"/>
                            <a:gd name="T39" fmla="*/ 1092 h 433"/>
                            <a:gd name="T40" fmla="+- 0 2210 1440"/>
                            <a:gd name="T41" fmla="*/ T40 w 2023"/>
                            <a:gd name="T42" fmla="+- 0 1074 888"/>
                            <a:gd name="T43" fmla="*/ 1074 h 433"/>
                            <a:gd name="T44" fmla="+- 0 2191 1440"/>
                            <a:gd name="T45" fmla="*/ T44 w 2023"/>
                            <a:gd name="T46" fmla="+- 0 1063 888"/>
                            <a:gd name="T47" fmla="*/ 1063 h 433"/>
                            <a:gd name="T48" fmla="+- 0 2173 1440"/>
                            <a:gd name="T49" fmla="*/ T48 w 2023"/>
                            <a:gd name="T50" fmla="+- 0 1058 888"/>
                            <a:gd name="T51" fmla="*/ 1058 h 433"/>
                            <a:gd name="T52" fmla="+- 0 2158 1440"/>
                            <a:gd name="T53" fmla="*/ T52 w 2023"/>
                            <a:gd name="T54" fmla="+- 0 1055 888"/>
                            <a:gd name="T55" fmla="*/ 1055 h 433"/>
                            <a:gd name="T56" fmla="+- 0 2149 1440"/>
                            <a:gd name="T57" fmla="*/ T56 w 2023"/>
                            <a:gd name="T58" fmla="+- 0 1055 888"/>
                            <a:gd name="T59" fmla="*/ 1055 h 433"/>
                            <a:gd name="T60" fmla="+- 0 2136 1440"/>
                            <a:gd name="T61" fmla="*/ T60 w 2023"/>
                            <a:gd name="T62" fmla="+- 0 1056 888"/>
                            <a:gd name="T63" fmla="*/ 1056 h 433"/>
                            <a:gd name="T64" fmla="+- 0 2117 1440"/>
                            <a:gd name="T65" fmla="*/ T64 w 2023"/>
                            <a:gd name="T66" fmla="+- 0 1060 888"/>
                            <a:gd name="T67" fmla="*/ 1060 h 433"/>
                            <a:gd name="T68" fmla="+- 0 2096 1440"/>
                            <a:gd name="T69" fmla="*/ T68 w 2023"/>
                            <a:gd name="T70" fmla="+- 0 1069 888"/>
                            <a:gd name="T71" fmla="*/ 1069 h 433"/>
                            <a:gd name="T72" fmla="+- 0 2087 1440"/>
                            <a:gd name="T73" fmla="*/ T72 w 2023"/>
                            <a:gd name="T74" fmla="+- 0 1134 888"/>
                            <a:gd name="T75" fmla="*/ 1134 h 433"/>
                            <a:gd name="T76" fmla="+- 0 2096 1440"/>
                            <a:gd name="T77" fmla="*/ T76 w 2023"/>
                            <a:gd name="T78" fmla="+- 0 1110 888"/>
                            <a:gd name="T79" fmla="*/ 1110 h 433"/>
                            <a:gd name="T80" fmla="+- 0 2109 1440"/>
                            <a:gd name="T81" fmla="*/ T80 w 2023"/>
                            <a:gd name="T82" fmla="+- 0 1093 888"/>
                            <a:gd name="T83" fmla="*/ 1093 h 433"/>
                            <a:gd name="T84" fmla="+- 0 2125 1440"/>
                            <a:gd name="T85" fmla="*/ T84 w 2023"/>
                            <a:gd name="T86" fmla="+- 0 1081 888"/>
                            <a:gd name="T87" fmla="*/ 1081 h 433"/>
                            <a:gd name="T88" fmla="+- 0 2144 1440"/>
                            <a:gd name="T89" fmla="*/ T88 w 2023"/>
                            <a:gd name="T90" fmla="+- 0 1077 888"/>
                            <a:gd name="T91" fmla="*/ 1077 h 433"/>
                            <a:gd name="T92" fmla="+- 0 2147 1440"/>
                            <a:gd name="T93" fmla="*/ T92 w 2023"/>
                            <a:gd name="T94" fmla="+- 0 1077 888"/>
                            <a:gd name="T95" fmla="*/ 1077 h 433"/>
                            <a:gd name="T96" fmla="+- 0 2173 1440"/>
                            <a:gd name="T97" fmla="*/ T96 w 2023"/>
                            <a:gd name="T98" fmla="+- 0 1085 888"/>
                            <a:gd name="T99" fmla="*/ 1085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733" y="197"/>
                              </a:moveTo>
                              <a:lnTo>
                                <a:pt x="749" y="215"/>
                              </a:lnTo>
                              <a:lnTo>
                                <a:pt x="756" y="233"/>
                              </a:lnTo>
                              <a:lnTo>
                                <a:pt x="757" y="240"/>
                              </a:lnTo>
                              <a:lnTo>
                                <a:pt x="757" y="246"/>
                              </a:lnTo>
                              <a:lnTo>
                                <a:pt x="657" y="246"/>
                              </a:lnTo>
                              <a:lnTo>
                                <a:pt x="697" y="268"/>
                              </a:lnTo>
                              <a:lnTo>
                                <a:pt x="803" y="268"/>
                              </a:lnTo>
                              <a:lnTo>
                                <a:pt x="799" y="231"/>
                              </a:lnTo>
                              <a:lnTo>
                                <a:pt x="787" y="204"/>
                              </a:lnTo>
                              <a:lnTo>
                                <a:pt x="770" y="186"/>
                              </a:lnTo>
                              <a:lnTo>
                                <a:pt x="751" y="175"/>
                              </a:lnTo>
                              <a:lnTo>
                                <a:pt x="733" y="170"/>
                              </a:lnTo>
                              <a:lnTo>
                                <a:pt x="718" y="167"/>
                              </a:lnTo>
                              <a:lnTo>
                                <a:pt x="709" y="167"/>
                              </a:lnTo>
                              <a:lnTo>
                                <a:pt x="696" y="168"/>
                              </a:lnTo>
                              <a:lnTo>
                                <a:pt x="677" y="172"/>
                              </a:lnTo>
                              <a:lnTo>
                                <a:pt x="656" y="181"/>
                              </a:lnTo>
                              <a:lnTo>
                                <a:pt x="647" y="246"/>
                              </a:lnTo>
                              <a:lnTo>
                                <a:pt x="656" y="222"/>
                              </a:lnTo>
                              <a:lnTo>
                                <a:pt x="669" y="205"/>
                              </a:lnTo>
                              <a:lnTo>
                                <a:pt x="685" y="193"/>
                              </a:lnTo>
                              <a:lnTo>
                                <a:pt x="704" y="189"/>
                              </a:lnTo>
                              <a:lnTo>
                                <a:pt x="707" y="189"/>
                              </a:lnTo>
                              <a:lnTo>
                                <a:pt x="733" y="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14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1764 1440"/>
                            <a:gd name="T1" fmla="*/ T0 w 2023"/>
                            <a:gd name="T2" fmla="+- 0 990 888"/>
                            <a:gd name="T3" fmla="*/ 990 h 433"/>
                            <a:gd name="T4" fmla="+- 0 1764 1440"/>
                            <a:gd name="T5" fmla="*/ T4 w 2023"/>
                            <a:gd name="T6" fmla="+- 0 1297 888"/>
                            <a:gd name="T7" fmla="*/ 1297 h 433"/>
                            <a:gd name="T8" fmla="+- 0 1731 1440"/>
                            <a:gd name="T9" fmla="*/ T8 w 2023"/>
                            <a:gd name="T10" fmla="+- 0 1302 888"/>
                            <a:gd name="T11" fmla="*/ 1302 h 433"/>
                            <a:gd name="T12" fmla="+- 0 1731 1440"/>
                            <a:gd name="T13" fmla="*/ T12 w 2023"/>
                            <a:gd name="T14" fmla="+- 0 1316 888"/>
                            <a:gd name="T15" fmla="*/ 1316 h 433"/>
                            <a:gd name="T16" fmla="+- 0 1847 1440"/>
                            <a:gd name="T17" fmla="*/ T16 w 2023"/>
                            <a:gd name="T18" fmla="+- 0 1316 888"/>
                            <a:gd name="T19" fmla="*/ 1316 h 433"/>
                            <a:gd name="T20" fmla="+- 0 1847 1440"/>
                            <a:gd name="T21" fmla="*/ T20 w 2023"/>
                            <a:gd name="T22" fmla="+- 0 1302 888"/>
                            <a:gd name="T23" fmla="*/ 1302 h 433"/>
                            <a:gd name="T24" fmla="+- 0 1846 1440"/>
                            <a:gd name="T25" fmla="*/ T24 w 2023"/>
                            <a:gd name="T26" fmla="+- 0 1302 888"/>
                            <a:gd name="T27" fmla="*/ 1302 h 433"/>
                            <a:gd name="T28" fmla="+- 0 1814 1440"/>
                            <a:gd name="T29" fmla="*/ T28 w 2023"/>
                            <a:gd name="T30" fmla="+- 0 1298 888"/>
                            <a:gd name="T31" fmla="*/ 1298 h 433"/>
                            <a:gd name="T32" fmla="+- 0 1814 1440"/>
                            <a:gd name="T33" fmla="*/ T32 w 2023"/>
                            <a:gd name="T34" fmla="+- 0 1134 888"/>
                            <a:gd name="T35" fmla="*/ 1134 h 433"/>
                            <a:gd name="T36" fmla="+- 0 1815 1440"/>
                            <a:gd name="T37" fmla="*/ T36 w 2023"/>
                            <a:gd name="T38" fmla="+- 0 1126 888"/>
                            <a:gd name="T39" fmla="*/ 1126 h 433"/>
                            <a:gd name="T40" fmla="+- 0 1819 1440"/>
                            <a:gd name="T41" fmla="*/ T40 w 2023"/>
                            <a:gd name="T42" fmla="+- 0 1116 888"/>
                            <a:gd name="T43" fmla="*/ 1116 h 433"/>
                            <a:gd name="T44" fmla="+- 0 1824 1440"/>
                            <a:gd name="T45" fmla="*/ T44 w 2023"/>
                            <a:gd name="T46" fmla="+- 0 1111 888"/>
                            <a:gd name="T47" fmla="*/ 1111 h 433"/>
                            <a:gd name="T48" fmla="+- 0 1844 1440"/>
                            <a:gd name="T49" fmla="*/ T48 w 2023"/>
                            <a:gd name="T50" fmla="+- 0 1095 888"/>
                            <a:gd name="T51" fmla="*/ 1095 h 433"/>
                            <a:gd name="T52" fmla="+- 0 1863 1440"/>
                            <a:gd name="T53" fmla="*/ T52 w 2023"/>
                            <a:gd name="T54" fmla="+- 0 1088 888"/>
                            <a:gd name="T55" fmla="*/ 1088 h 433"/>
                            <a:gd name="T56" fmla="+- 0 1878 1440"/>
                            <a:gd name="T57" fmla="*/ T56 w 2023"/>
                            <a:gd name="T58" fmla="+- 0 1086 888"/>
                            <a:gd name="T59" fmla="*/ 1086 h 433"/>
                            <a:gd name="T60" fmla="+- 0 1897 1440"/>
                            <a:gd name="T61" fmla="*/ T60 w 2023"/>
                            <a:gd name="T62" fmla="+- 0 1090 888"/>
                            <a:gd name="T63" fmla="*/ 1090 h 433"/>
                            <a:gd name="T64" fmla="+- 0 1914 1440"/>
                            <a:gd name="T65" fmla="*/ T64 w 2023"/>
                            <a:gd name="T66" fmla="+- 0 1102 888"/>
                            <a:gd name="T67" fmla="*/ 1102 h 433"/>
                            <a:gd name="T68" fmla="+- 0 1925 1440"/>
                            <a:gd name="T69" fmla="*/ T68 w 2023"/>
                            <a:gd name="T70" fmla="+- 0 1116 888"/>
                            <a:gd name="T71" fmla="*/ 1116 h 433"/>
                            <a:gd name="T72" fmla="+- 0 1931 1440"/>
                            <a:gd name="T73" fmla="*/ T72 w 2023"/>
                            <a:gd name="T74" fmla="+- 0 1134 888"/>
                            <a:gd name="T75" fmla="*/ 1134 h 433"/>
                            <a:gd name="T76" fmla="+- 0 1934 1440"/>
                            <a:gd name="T77" fmla="*/ T76 w 2023"/>
                            <a:gd name="T78" fmla="+- 0 1155 888"/>
                            <a:gd name="T79" fmla="*/ 1155 h 433"/>
                            <a:gd name="T80" fmla="+- 0 1934 1440"/>
                            <a:gd name="T81" fmla="*/ T80 w 2023"/>
                            <a:gd name="T82" fmla="+- 0 1174 888"/>
                            <a:gd name="T83" fmla="*/ 1174 h 433"/>
                            <a:gd name="T84" fmla="+- 0 1934 1440"/>
                            <a:gd name="T85" fmla="*/ T84 w 2023"/>
                            <a:gd name="T86" fmla="+- 0 1297 888"/>
                            <a:gd name="T87" fmla="*/ 1297 h 433"/>
                            <a:gd name="T88" fmla="+- 0 1901 1440"/>
                            <a:gd name="T89" fmla="*/ T88 w 2023"/>
                            <a:gd name="T90" fmla="+- 0 1302 888"/>
                            <a:gd name="T91" fmla="*/ 1302 h 433"/>
                            <a:gd name="T92" fmla="+- 0 1901 1440"/>
                            <a:gd name="T93" fmla="*/ T92 w 2023"/>
                            <a:gd name="T94" fmla="+- 0 1316 888"/>
                            <a:gd name="T95" fmla="*/ 1316 h 433"/>
                            <a:gd name="T96" fmla="+- 0 2015 1440"/>
                            <a:gd name="T97" fmla="*/ T96 w 2023"/>
                            <a:gd name="T98" fmla="+- 0 1316 888"/>
                            <a:gd name="T99" fmla="*/ 1316 h 433"/>
                            <a:gd name="T100" fmla="+- 0 2015 1440"/>
                            <a:gd name="T101" fmla="*/ T100 w 2023"/>
                            <a:gd name="T102" fmla="+- 0 1302 888"/>
                            <a:gd name="T103" fmla="*/ 1302 h 433"/>
                            <a:gd name="T104" fmla="+- 0 1982 1440"/>
                            <a:gd name="T105" fmla="*/ T104 w 2023"/>
                            <a:gd name="T106" fmla="+- 0 1298 888"/>
                            <a:gd name="T107" fmla="*/ 1298 h 433"/>
                            <a:gd name="T108" fmla="+- 0 1982 1440"/>
                            <a:gd name="T109" fmla="*/ T108 w 2023"/>
                            <a:gd name="T110" fmla="+- 0 1164 888"/>
                            <a:gd name="T111" fmla="*/ 1164 h 433"/>
                            <a:gd name="T112" fmla="+- 0 1981 1440"/>
                            <a:gd name="T113" fmla="*/ T112 w 2023"/>
                            <a:gd name="T114" fmla="+- 0 1143 888"/>
                            <a:gd name="T115" fmla="*/ 1143 h 433"/>
                            <a:gd name="T116" fmla="+- 0 1979 1440"/>
                            <a:gd name="T117" fmla="*/ T116 w 2023"/>
                            <a:gd name="T118" fmla="+- 0 1123 888"/>
                            <a:gd name="T119" fmla="*/ 1123 h 433"/>
                            <a:gd name="T120" fmla="+- 0 1972 1440"/>
                            <a:gd name="T121" fmla="*/ T120 w 2023"/>
                            <a:gd name="T122" fmla="+- 0 1105 888"/>
                            <a:gd name="T123" fmla="*/ 1105 h 433"/>
                            <a:gd name="T124" fmla="+- 0 1961 1440"/>
                            <a:gd name="T125" fmla="*/ T124 w 2023"/>
                            <a:gd name="T126" fmla="+- 0 1087 888"/>
                            <a:gd name="T127" fmla="*/ 1087 h 433"/>
                            <a:gd name="T128" fmla="+- 0 1954 1440"/>
                            <a:gd name="T129" fmla="*/ T128 w 2023"/>
                            <a:gd name="T130" fmla="+- 0 1080 888"/>
                            <a:gd name="T131" fmla="*/ 1080 h 433"/>
                            <a:gd name="T132" fmla="+- 0 1938 1440"/>
                            <a:gd name="T133" fmla="*/ T132 w 2023"/>
                            <a:gd name="T134" fmla="+- 0 1066 888"/>
                            <a:gd name="T135" fmla="*/ 1066 h 433"/>
                            <a:gd name="T136" fmla="+- 0 1920 1440"/>
                            <a:gd name="T137" fmla="*/ T136 w 2023"/>
                            <a:gd name="T138" fmla="+- 0 1058 888"/>
                            <a:gd name="T139" fmla="*/ 1058 h 433"/>
                            <a:gd name="T140" fmla="+- 0 1900 1440"/>
                            <a:gd name="T141" fmla="*/ T140 w 2023"/>
                            <a:gd name="T142" fmla="+- 0 1055 888"/>
                            <a:gd name="T143" fmla="*/ 1055 h 433"/>
                            <a:gd name="T144" fmla="+- 0 1894 1440"/>
                            <a:gd name="T145" fmla="*/ T144 w 2023"/>
                            <a:gd name="T146" fmla="+- 0 1055 888"/>
                            <a:gd name="T147" fmla="*/ 1055 h 433"/>
                            <a:gd name="T148" fmla="+- 0 1877 1440"/>
                            <a:gd name="T149" fmla="*/ T148 w 2023"/>
                            <a:gd name="T150" fmla="+- 0 1057 888"/>
                            <a:gd name="T151" fmla="*/ 1057 h 433"/>
                            <a:gd name="T152" fmla="+- 0 1858 1440"/>
                            <a:gd name="T153" fmla="*/ T152 w 2023"/>
                            <a:gd name="T154" fmla="+- 0 1062 888"/>
                            <a:gd name="T155" fmla="*/ 1062 h 433"/>
                            <a:gd name="T156" fmla="+- 0 1839 1440"/>
                            <a:gd name="T157" fmla="*/ T156 w 2023"/>
                            <a:gd name="T158" fmla="+- 0 1072 888"/>
                            <a:gd name="T159" fmla="*/ 1072 h 433"/>
                            <a:gd name="T160" fmla="+- 0 1821 1440"/>
                            <a:gd name="T161" fmla="*/ T160 w 2023"/>
                            <a:gd name="T162" fmla="+- 0 1085 888"/>
                            <a:gd name="T163" fmla="*/ 1085 h 433"/>
                            <a:gd name="T164" fmla="+- 0 1813 1440"/>
                            <a:gd name="T165" fmla="*/ T164 w 2023"/>
                            <a:gd name="T166" fmla="+- 0 1093 888"/>
                            <a:gd name="T167" fmla="*/ 1093 h 433"/>
                            <a:gd name="T168" fmla="+- 0 1813 1440"/>
                            <a:gd name="T169" fmla="*/ T168 w 2023"/>
                            <a:gd name="T170" fmla="+- 0 894 888"/>
                            <a:gd name="T171" fmla="*/ 894 h 433"/>
                            <a:gd name="T172" fmla="+- 0 1739 1440"/>
                            <a:gd name="T173" fmla="*/ T172 w 2023"/>
                            <a:gd name="T174" fmla="+- 0 894 888"/>
                            <a:gd name="T175" fmla="*/ 894 h 433"/>
                            <a:gd name="T176" fmla="+- 0 1739 1440"/>
                            <a:gd name="T177" fmla="*/ T176 w 2023"/>
                            <a:gd name="T178" fmla="+- 0 912 888"/>
                            <a:gd name="T179" fmla="*/ 912 h 433"/>
                            <a:gd name="T180" fmla="+- 0 1764 1440"/>
                            <a:gd name="T181" fmla="*/ T180 w 2023"/>
                            <a:gd name="T182" fmla="+- 0 907 888"/>
                            <a:gd name="T183" fmla="*/ 907 h 433"/>
                            <a:gd name="T184" fmla="+- 0 1764 1440"/>
                            <a:gd name="T185" fmla="*/ T184 w 2023"/>
                            <a:gd name="T186" fmla="+- 0 990 888"/>
                            <a:gd name="T187" fmla="*/ 990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324" y="102"/>
                              </a:moveTo>
                              <a:lnTo>
                                <a:pt x="324" y="409"/>
                              </a:lnTo>
                              <a:lnTo>
                                <a:pt x="291" y="414"/>
                              </a:lnTo>
                              <a:lnTo>
                                <a:pt x="291" y="428"/>
                              </a:lnTo>
                              <a:lnTo>
                                <a:pt x="407" y="428"/>
                              </a:lnTo>
                              <a:lnTo>
                                <a:pt x="407" y="414"/>
                              </a:lnTo>
                              <a:lnTo>
                                <a:pt x="406" y="414"/>
                              </a:lnTo>
                              <a:lnTo>
                                <a:pt x="374" y="410"/>
                              </a:lnTo>
                              <a:lnTo>
                                <a:pt x="374" y="246"/>
                              </a:lnTo>
                              <a:lnTo>
                                <a:pt x="375" y="238"/>
                              </a:lnTo>
                              <a:lnTo>
                                <a:pt x="379" y="228"/>
                              </a:lnTo>
                              <a:lnTo>
                                <a:pt x="384" y="223"/>
                              </a:lnTo>
                              <a:lnTo>
                                <a:pt x="404" y="207"/>
                              </a:lnTo>
                              <a:lnTo>
                                <a:pt x="423" y="200"/>
                              </a:lnTo>
                              <a:lnTo>
                                <a:pt x="438" y="198"/>
                              </a:lnTo>
                              <a:lnTo>
                                <a:pt x="457" y="202"/>
                              </a:lnTo>
                              <a:lnTo>
                                <a:pt x="474" y="214"/>
                              </a:lnTo>
                              <a:lnTo>
                                <a:pt x="485" y="228"/>
                              </a:lnTo>
                              <a:lnTo>
                                <a:pt x="491" y="246"/>
                              </a:lnTo>
                              <a:lnTo>
                                <a:pt x="494" y="267"/>
                              </a:lnTo>
                              <a:lnTo>
                                <a:pt x="494" y="286"/>
                              </a:lnTo>
                              <a:lnTo>
                                <a:pt x="494" y="409"/>
                              </a:lnTo>
                              <a:lnTo>
                                <a:pt x="461" y="414"/>
                              </a:lnTo>
                              <a:lnTo>
                                <a:pt x="461" y="428"/>
                              </a:lnTo>
                              <a:lnTo>
                                <a:pt x="575" y="428"/>
                              </a:lnTo>
                              <a:lnTo>
                                <a:pt x="575" y="414"/>
                              </a:lnTo>
                              <a:lnTo>
                                <a:pt x="542" y="410"/>
                              </a:lnTo>
                              <a:lnTo>
                                <a:pt x="542" y="276"/>
                              </a:lnTo>
                              <a:lnTo>
                                <a:pt x="541" y="255"/>
                              </a:lnTo>
                              <a:lnTo>
                                <a:pt x="539" y="235"/>
                              </a:lnTo>
                              <a:lnTo>
                                <a:pt x="532" y="217"/>
                              </a:lnTo>
                              <a:lnTo>
                                <a:pt x="521" y="199"/>
                              </a:lnTo>
                              <a:lnTo>
                                <a:pt x="514" y="192"/>
                              </a:lnTo>
                              <a:lnTo>
                                <a:pt x="498" y="178"/>
                              </a:lnTo>
                              <a:lnTo>
                                <a:pt x="480" y="170"/>
                              </a:lnTo>
                              <a:lnTo>
                                <a:pt x="460" y="167"/>
                              </a:lnTo>
                              <a:lnTo>
                                <a:pt x="454" y="167"/>
                              </a:lnTo>
                              <a:lnTo>
                                <a:pt x="437" y="169"/>
                              </a:lnTo>
                              <a:lnTo>
                                <a:pt x="418" y="174"/>
                              </a:lnTo>
                              <a:lnTo>
                                <a:pt x="399" y="184"/>
                              </a:lnTo>
                              <a:lnTo>
                                <a:pt x="381" y="197"/>
                              </a:lnTo>
                              <a:lnTo>
                                <a:pt x="373" y="205"/>
                              </a:lnTo>
                              <a:lnTo>
                                <a:pt x="373" y="6"/>
                              </a:lnTo>
                              <a:lnTo>
                                <a:pt x="299" y="6"/>
                              </a:lnTo>
                              <a:lnTo>
                                <a:pt x="299" y="24"/>
                              </a:lnTo>
                              <a:lnTo>
                                <a:pt x="324" y="19"/>
                              </a:lnTo>
                              <a:lnTo>
                                <a:pt x="324" y="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13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942 1440"/>
                            <a:gd name="T1" fmla="*/ T0 w 2023"/>
                            <a:gd name="T2" fmla="+- 0 1112 888"/>
                            <a:gd name="T3" fmla="*/ 1112 h 433"/>
                            <a:gd name="T4" fmla="+- 0 2952 1440"/>
                            <a:gd name="T5" fmla="*/ T4 w 2023"/>
                            <a:gd name="T6" fmla="+- 0 1133 888"/>
                            <a:gd name="T7" fmla="*/ 1133 h 433"/>
                            <a:gd name="T8" fmla="+- 0 2964 1440"/>
                            <a:gd name="T9" fmla="*/ T8 w 2023"/>
                            <a:gd name="T10" fmla="+- 0 1140 888"/>
                            <a:gd name="T11" fmla="*/ 1140 h 433"/>
                            <a:gd name="T12" fmla="+- 0 2991 1440"/>
                            <a:gd name="T13" fmla="*/ T12 w 2023"/>
                            <a:gd name="T14" fmla="+- 0 1132 888"/>
                            <a:gd name="T15" fmla="*/ 1132 h 433"/>
                            <a:gd name="T16" fmla="+- 0 3000 1440"/>
                            <a:gd name="T17" fmla="*/ T16 w 2023"/>
                            <a:gd name="T18" fmla="+- 0 1105 888"/>
                            <a:gd name="T19" fmla="*/ 1105 h 433"/>
                            <a:gd name="T20" fmla="+- 0 2995 1440"/>
                            <a:gd name="T21" fmla="*/ T20 w 2023"/>
                            <a:gd name="T22" fmla="+- 0 1094 888"/>
                            <a:gd name="T23" fmla="*/ 1094 h 433"/>
                            <a:gd name="T24" fmla="+- 0 3015 1440"/>
                            <a:gd name="T25" fmla="*/ T24 w 2023"/>
                            <a:gd name="T26" fmla="+- 0 1076 888"/>
                            <a:gd name="T27" fmla="*/ 1076 h 433"/>
                            <a:gd name="T28" fmla="+- 0 3049 1440"/>
                            <a:gd name="T29" fmla="*/ T28 w 2023"/>
                            <a:gd name="T30" fmla="+- 0 1074 888"/>
                            <a:gd name="T31" fmla="*/ 1074 h 433"/>
                            <a:gd name="T32" fmla="+- 0 3072 1440"/>
                            <a:gd name="T33" fmla="*/ T32 w 2023"/>
                            <a:gd name="T34" fmla="+- 0 1109 888"/>
                            <a:gd name="T35" fmla="*/ 1109 h 433"/>
                            <a:gd name="T36" fmla="+- 0 3072 1440"/>
                            <a:gd name="T37" fmla="*/ T36 w 2023"/>
                            <a:gd name="T38" fmla="+- 0 1151 888"/>
                            <a:gd name="T39" fmla="*/ 1151 h 433"/>
                            <a:gd name="T40" fmla="+- 0 3063 1440"/>
                            <a:gd name="T41" fmla="*/ T40 w 2023"/>
                            <a:gd name="T42" fmla="+- 0 1157 888"/>
                            <a:gd name="T43" fmla="*/ 1157 h 433"/>
                            <a:gd name="T44" fmla="+- 0 3026 1440"/>
                            <a:gd name="T45" fmla="*/ T44 w 2023"/>
                            <a:gd name="T46" fmla="+- 0 1170 888"/>
                            <a:gd name="T47" fmla="*/ 1170 h 433"/>
                            <a:gd name="T48" fmla="+- 0 2981 1440"/>
                            <a:gd name="T49" fmla="*/ T48 w 2023"/>
                            <a:gd name="T50" fmla="+- 0 1192 888"/>
                            <a:gd name="T51" fmla="*/ 1192 h 433"/>
                            <a:gd name="T52" fmla="+- 0 2945 1440"/>
                            <a:gd name="T53" fmla="*/ T52 w 2023"/>
                            <a:gd name="T54" fmla="+- 0 1220 888"/>
                            <a:gd name="T55" fmla="*/ 1220 h 433"/>
                            <a:gd name="T56" fmla="+- 0 2931 1440"/>
                            <a:gd name="T57" fmla="*/ T56 w 2023"/>
                            <a:gd name="T58" fmla="+- 0 1265 888"/>
                            <a:gd name="T59" fmla="*/ 1265 h 433"/>
                            <a:gd name="T60" fmla="+- 0 2944 1440"/>
                            <a:gd name="T61" fmla="*/ T60 w 2023"/>
                            <a:gd name="T62" fmla="+- 0 1301 888"/>
                            <a:gd name="T63" fmla="*/ 1301 h 433"/>
                            <a:gd name="T64" fmla="+- 0 2967 1440"/>
                            <a:gd name="T65" fmla="*/ T64 w 2023"/>
                            <a:gd name="T66" fmla="+- 0 1318 888"/>
                            <a:gd name="T67" fmla="*/ 1318 h 433"/>
                            <a:gd name="T68" fmla="+- 0 2978 1440"/>
                            <a:gd name="T69" fmla="*/ T68 w 2023"/>
                            <a:gd name="T70" fmla="+- 0 1262 888"/>
                            <a:gd name="T71" fmla="*/ 1262 h 433"/>
                            <a:gd name="T72" fmla="+- 0 2982 1440"/>
                            <a:gd name="T73" fmla="*/ T72 w 2023"/>
                            <a:gd name="T74" fmla="+- 0 1234 888"/>
                            <a:gd name="T75" fmla="*/ 1234 h 433"/>
                            <a:gd name="T76" fmla="+- 0 3013 1440"/>
                            <a:gd name="T77" fmla="*/ T76 w 2023"/>
                            <a:gd name="T78" fmla="+- 0 1206 888"/>
                            <a:gd name="T79" fmla="*/ 1206 h 433"/>
                            <a:gd name="T80" fmla="+- 0 3047 1440"/>
                            <a:gd name="T81" fmla="*/ T80 w 2023"/>
                            <a:gd name="T82" fmla="+- 0 1190 888"/>
                            <a:gd name="T83" fmla="*/ 1190 h 433"/>
                            <a:gd name="T84" fmla="+- 0 3066 1440"/>
                            <a:gd name="T85" fmla="*/ T84 w 2023"/>
                            <a:gd name="T86" fmla="+- 0 1182 888"/>
                            <a:gd name="T87" fmla="*/ 1182 h 433"/>
                            <a:gd name="T88" fmla="+- 0 3072 1440"/>
                            <a:gd name="T89" fmla="*/ T88 w 2023"/>
                            <a:gd name="T90" fmla="+- 0 1254 888"/>
                            <a:gd name="T91" fmla="*/ 1254 h 433"/>
                            <a:gd name="T92" fmla="+- 0 3041 1440"/>
                            <a:gd name="T93" fmla="*/ T92 w 2023"/>
                            <a:gd name="T94" fmla="+- 0 1278 888"/>
                            <a:gd name="T95" fmla="*/ 1278 h 433"/>
                            <a:gd name="T96" fmla="+- 0 3020 1440"/>
                            <a:gd name="T97" fmla="*/ T96 w 2023"/>
                            <a:gd name="T98" fmla="+- 0 1285 888"/>
                            <a:gd name="T99" fmla="*/ 1285 h 433"/>
                            <a:gd name="T100" fmla="+- 0 3012 1440"/>
                            <a:gd name="T101" fmla="*/ T100 w 2023"/>
                            <a:gd name="T102" fmla="+- 0 1286 888"/>
                            <a:gd name="T103" fmla="*/ 1286 h 433"/>
                            <a:gd name="T104" fmla="+- 0 3017 1440"/>
                            <a:gd name="T105" fmla="*/ T104 w 2023"/>
                            <a:gd name="T106" fmla="+- 0 1317 888"/>
                            <a:gd name="T107" fmla="*/ 1317 h 433"/>
                            <a:gd name="T108" fmla="+- 0 3058 1440"/>
                            <a:gd name="T109" fmla="*/ T108 w 2023"/>
                            <a:gd name="T110" fmla="+- 0 1297 888"/>
                            <a:gd name="T111" fmla="*/ 1297 h 433"/>
                            <a:gd name="T112" fmla="+- 0 3077 1440"/>
                            <a:gd name="T113" fmla="*/ T112 w 2023"/>
                            <a:gd name="T114" fmla="+- 0 1282 888"/>
                            <a:gd name="T115" fmla="*/ 1282 h 433"/>
                            <a:gd name="T116" fmla="+- 0 3103 1440"/>
                            <a:gd name="T117" fmla="*/ T116 w 2023"/>
                            <a:gd name="T118" fmla="+- 0 1315 888"/>
                            <a:gd name="T119" fmla="*/ 1315 h 433"/>
                            <a:gd name="T120" fmla="+- 0 3121 1440"/>
                            <a:gd name="T121" fmla="*/ T120 w 2023"/>
                            <a:gd name="T122" fmla="+- 0 1318 888"/>
                            <a:gd name="T123" fmla="*/ 1318 h 433"/>
                            <a:gd name="T124" fmla="+- 0 3156 1440"/>
                            <a:gd name="T125" fmla="*/ T124 w 2023"/>
                            <a:gd name="T126" fmla="+- 0 1292 888"/>
                            <a:gd name="T127" fmla="*/ 1292 h 433"/>
                            <a:gd name="T128" fmla="+- 0 3123 1440"/>
                            <a:gd name="T129" fmla="*/ T128 w 2023"/>
                            <a:gd name="T130" fmla="+- 0 1275 888"/>
                            <a:gd name="T131" fmla="*/ 1275 h 433"/>
                            <a:gd name="T132" fmla="+- 0 3120 1440"/>
                            <a:gd name="T133" fmla="*/ T132 w 2023"/>
                            <a:gd name="T134" fmla="+- 0 1267 888"/>
                            <a:gd name="T135" fmla="*/ 1267 h 433"/>
                            <a:gd name="T136" fmla="+- 0 3118 1440"/>
                            <a:gd name="T137" fmla="*/ T136 w 2023"/>
                            <a:gd name="T138" fmla="+- 0 1118 888"/>
                            <a:gd name="T139" fmla="*/ 1118 h 433"/>
                            <a:gd name="T140" fmla="+- 0 3109 1440"/>
                            <a:gd name="T141" fmla="*/ T140 w 2023"/>
                            <a:gd name="T142" fmla="+- 0 1079 888"/>
                            <a:gd name="T143" fmla="*/ 1079 h 433"/>
                            <a:gd name="T144" fmla="+- 0 3091 1440"/>
                            <a:gd name="T145" fmla="*/ T144 w 2023"/>
                            <a:gd name="T146" fmla="+- 0 1065 888"/>
                            <a:gd name="T147" fmla="*/ 1065 h 433"/>
                            <a:gd name="T148" fmla="+- 0 3029 1440"/>
                            <a:gd name="T149" fmla="*/ T148 w 2023"/>
                            <a:gd name="T150" fmla="+- 0 1055 888"/>
                            <a:gd name="T151" fmla="*/ 1055 h 433"/>
                            <a:gd name="T152" fmla="+- 0 3006 1440"/>
                            <a:gd name="T153" fmla="*/ T152 w 2023"/>
                            <a:gd name="T154" fmla="+- 0 1057 888"/>
                            <a:gd name="T155" fmla="*/ 1057 h 433"/>
                            <a:gd name="T156" fmla="+- 0 2967 1440"/>
                            <a:gd name="T157" fmla="*/ T156 w 2023"/>
                            <a:gd name="T158" fmla="+- 0 1073 888"/>
                            <a:gd name="T159" fmla="*/ 1073 h 433"/>
                            <a:gd name="T160" fmla="+- 0 2948 1440"/>
                            <a:gd name="T161" fmla="*/ T160 w 2023"/>
                            <a:gd name="T162" fmla="+- 0 1091 888"/>
                            <a:gd name="T163" fmla="*/ 1091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508" y="203"/>
                              </a:moveTo>
                              <a:lnTo>
                                <a:pt x="1502" y="224"/>
                              </a:lnTo>
                              <a:lnTo>
                                <a:pt x="1507" y="239"/>
                              </a:lnTo>
                              <a:lnTo>
                                <a:pt x="1512" y="245"/>
                              </a:lnTo>
                              <a:lnTo>
                                <a:pt x="1517" y="250"/>
                              </a:lnTo>
                              <a:lnTo>
                                <a:pt x="1524" y="252"/>
                              </a:lnTo>
                              <a:lnTo>
                                <a:pt x="1531" y="252"/>
                              </a:lnTo>
                              <a:lnTo>
                                <a:pt x="1551" y="244"/>
                              </a:lnTo>
                              <a:lnTo>
                                <a:pt x="1560" y="224"/>
                              </a:lnTo>
                              <a:lnTo>
                                <a:pt x="1560" y="217"/>
                              </a:lnTo>
                              <a:lnTo>
                                <a:pt x="1558" y="211"/>
                              </a:lnTo>
                              <a:lnTo>
                                <a:pt x="1555" y="206"/>
                              </a:lnTo>
                              <a:lnTo>
                                <a:pt x="1560" y="198"/>
                              </a:lnTo>
                              <a:lnTo>
                                <a:pt x="1575" y="188"/>
                              </a:lnTo>
                              <a:lnTo>
                                <a:pt x="1601" y="184"/>
                              </a:lnTo>
                              <a:lnTo>
                                <a:pt x="1609" y="186"/>
                              </a:lnTo>
                              <a:lnTo>
                                <a:pt x="1625" y="198"/>
                              </a:lnTo>
                              <a:lnTo>
                                <a:pt x="1632" y="221"/>
                              </a:lnTo>
                              <a:lnTo>
                                <a:pt x="1633" y="245"/>
                              </a:lnTo>
                              <a:lnTo>
                                <a:pt x="1632" y="263"/>
                              </a:lnTo>
                              <a:lnTo>
                                <a:pt x="1632" y="266"/>
                              </a:lnTo>
                              <a:lnTo>
                                <a:pt x="1623" y="269"/>
                              </a:lnTo>
                              <a:lnTo>
                                <a:pt x="1607" y="274"/>
                              </a:lnTo>
                              <a:lnTo>
                                <a:pt x="1586" y="282"/>
                              </a:lnTo>
                              <a:lnTo>
                                <a:pt x="1564" y="292"/>
                              </a:lnTo>
                              <a:lnTo>
                                <a:pt x="1541" y="304"/>
                              </a:lnTo>
                              <a:lnTo>
                                <a:pt x="1521" y="317"/>
                              </a:lnTo>
                              <a:lnTo>
                                <a:pt x="1505" y="332"/>
                              </a:lnTo>
                              <a:lnTo>
                                <a:pt x="1497" y="347"/>
                              </a:lnTo>
                              <a:lnTo>
                                <a:pt x="1491" y="377"/>
                              </a:lnTo>
                              <a:lnTo>
                                <a:pt x="1495" y="399"/>
                              </a:lnTo>
                              <a:lnTo>
                                <a:pt x="1504" y="413"/>
                              </a:lnTo>
                              <a:lnTo>
                                <a:pt x="1512" y="421"/>
                              </a:lnTo>
                              <a:lnTo>
                                <a:pt x="1527" y="430"/>
                              </a:lnTo>
                              <a:lnTo>
                                <a:pt x="1539" y="433"/>
                              </a:lnTo>
                              <a:lnTo>
                                <a:pt x="1538" y="374"/>
                              </a:lnTo>
                              <a:lnTo>
                                <a:pt x="1537" y="365"/>
                              </a:lnTo>
                              <a:lnTo>
                                <a:pt x="1542" y="346"/>
                              </a:lnTo>
                              <a:lnTo>
                                <a:pt x="1555" y="330"/>
                              </a:lnTo>
                              <a:lnTo>
                                <a:pt x="1573" y="318"/>
                              </a:lnTo>
                              <a:lnTo>
                                <a:pt x="1593" y="308"/>
                              </a:lnTo>
                              <a:lnTo>
                                <a:pt x="1607" y="302"/>
                              </a:lnTo>
                              <a:lnTo>
                                <a:pt x="1617" y="298"/>
                              </a:lnTo>
                              <a:lnTo>
                                <a:pt x="1626" y="294"/>
                              </a:lnTo>
                              <a:lnTo>
                                <a:pt x="1632" y="291"/>
                              </a:lnTo>
                              <a:lnTo>
                                <a:pt x="1632" y="366"/>
                              </a:lnTo>
                              <a:lnTo>
                                <a:pt x="1622" y="380"/>
                              </a:lnTo>
                              <a:lnTo>
                                <a:pt x="1601" y="390"/>
                              </a:lnTo>
                              <a:lnTo>
                                <a:pt x="1585" y="395"/>
                              </a:lnTo>
                              <a:lnTo>
                                <a:pt x="1580" y="397"/>
                              </a:lnTo>
                              <a:lnTo>
                                <a:pt x="1576" y="398"/>
                              </a:lnTo>
                              <a:lnTo>
                                <a:pt x="1572" y="398"/>
                              </a:lnTo>
                              <a:lnTo>
                                <a:pt x="1552" y="433"/>
                              </a:lnTo>
                              <a:lnTo>
                                <a:pt x="1577" y="429"/>
                              </a:lnTo>
                              <a:lnTo>
                                <a:pt x="1600" y="420"/>
                              </a:lnTo>
                              <a:lnTo>
                                <a:pt x="1618" y="409"/>
                              </a:lnTo>
                              <a:lnTo>
                                <a:pt x="1632" y="399"/>
                              </a:lnTo>
                              <a:lnTo>
                                <a:pt x="1637" y="394"/>
                              </a:lnTo>
                              <a:lnTo>
                                <a:pt x="1647" y="415"/>
                              </a:lnTo>
                              <a:lnTo>
                                <a:pt x="1663" y="427"/>
                              </a:lnTo>
                              <a:lnTo>
                                <a:pt x="1680" y="430"/>
                              </a:lnTo>
                              <a:lnTo>
                                <a:pt x="1681" y="430"/>
                              </a:lnTo>
                              <a:lnTo>
                                <a:pt x="1716" y="416"/>
                              </a:lnTo>
                              <a:lnTo>
                                <a:pt x="1716" y="404"/>
                              </a:lnTo>
                              <a:lnTo>
                                <a:pt x="1689" y="404"/>
                              </a:lnTo>
                              <a:lnTo>
                                <a:pt x="1683" y="387"/>
                              </a:lnTo>
                              <a:lnTo>
                                <a:pt x="1682" y="385"/>
                              </a:lnTo>
                              <a:lnTo>
                                <a:pt x="1680" y="379"/>
                              </a:lnTo>
                              <a:lnTo>
                                <a:pt x="1678" y="368"/>
                              </a:lnTo>
                              <a:lnTo>
                                <a:pt x="1678" y="230"/>
                              </a:lnTo>
                              <a:lnTo>
                                <a:pt x="1677" y="209"/>
                              </a:lnTo>
                              <a:lnTo>
                                <a:pt x="1669" y="191"/>
                              </a:lnTo>
                              <a:lnTo>
                                <a:pt x="1665" y="187"/>
                              </a:lnTo>
                              <a:lnTo>
                                <a:pt x="1651" y="177"/>
                              </a:lnTo>
                              <a:lnTo>
                                <a:pt x="1628" y="170"/>
                              </a:lnTo>
                              <a:lnTo>
                                <a:pt x="1589" y="167"/>
                              </a:lnTo>
                              <a:lnTo>
                                <a:pt x="1587" y="167"/>
                              </a:lnTo>
                              <a:lnTo>
                                <a:pt x="1566" y="169"/>
                              </a:lnTo>
                              <a:lnTo>
                                <a:pt x="1546" y="176"/>
                              </a:lnTo>
                              <a:lnTo>
                                <a:pt x="1527" y="185"/>
                              </a:lnTo>
                              <a:lnTo>
                                <a:pt x="1512" y="198"/>
                              </a:lnTo>
                              <a:lnTo>
                                <a:pt x="1508" y="2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12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990 1440"/>
                            <a:gd name="T1" fmla="*/ T0 w 2023"/>
                            <a:gd name="T2" fmla="+- 0 1279 888"/>
                            <a:gd name="T3" fmla="*/ 1279 h 433"/>
                            <a:gd name="T4" fmla="+- 0 2978 1440"/>
                            <a:gd name="T5" fmla="*/ T4 w 2023"/>
                            <a:gd name="T6" fmla="+- 0 1262 888"/>
                            <a:gd name="T7" fmla="*/ 1262 h 433"/>
                            <a:gd name="T8" fmla="+- 0 2979 1440"/>
                            <a:gd name="T9" fmla="*/ T8 w 2023"/>
                            <a:gd name="T10" fmla="+- 0 1321 888"/>
                            <a:gd name="T11" fmla="*/ 1321 h 433"/>
                            <a:gd name="T12" fmla="+- 0 2992 1440"/>
                            <a:gd name="T13" fmla="*/ T12 w 2023"/>
                            <a:gd name="T14" fmla="+- 0 1321 888"/>
                            <a:gd name="T15" fmla="*/ 1321 h 433"/>
                            <a:gd name="T16" fmla="+- 0 3012 1440"/>
                            <a:gd name="T17" fmla="*/ T16 w 2023"/>
                            <a:gd name="T18" fmla="+- 0 1286 888"/>
                            <a:gd name="T19" fmla="*/ 1286 h 433"/>
                            <a:gd name="T20" fmla="+- 0 2990 1440"/>
                            <a:gd name="T21" fmla="*/ T20 w 2023"/>
                            <a:gd name="T22" fmla="+- 0 1279 888"/>
                            <a:gd name="T23" fmla="*/ 1279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550" y="391"/>
                              </a:moveTo>
                              <a:lnTo>
                                <a:pt x="1538" y="374"/>
                              </a:lnTo>
                              <a:lnTo>
                                <a:pt x="1539" y="433"/>
                              </a:lnTo>
                              <a:lnTo>
                                <a:pt x="1552" y="433"/>
                              </a:lnTo>
                              <a:lnTo>
                                <a:pt x="1572" y="398"/>
                              </a:lnTo>
                              <a:lnTo>
                                <a:pt x="1550" y="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11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570 1440"/>
                            <a:gd name="T1" fmla="*/ T0 w 2023"/>
                            <a:gd name="T2" fmla="+- 0 1073 888"/>
                            <a:gd name="T3" fmla="*/ 1073 h 433"/>
                            <a:gd name="T4" fmla="+- 0 2570 1440"/>
                            <a:gd name="T5" fmla="*/ T4 w 2023"/>
                            <a:gd name="T6" fmla="+- 0 1060 888"/>
                            <a:gd name="T7" fmla="*/ 1060 h 433"/>
                            <a:gd name="T8" fmla="+- 0 2497 1440"/>
                            <a:gd name="T9" fmla="*/ T8 w 2023"/>
                            <a:gd name="T10" fmla="+- 0 1060 888"/>
                            <a:gd name="T11" fmla="*/ 1060 h 433"/>
                            <a:gd name="T12" fmla="+- 0 2497 1440"/>
                            <a:gd name="T13" fmla="*/ T12 w 2023"/>
                            <a:gd name="T14" fmla="+- 0 1078 888"/>
                            <a:gd name="T15" fmla="*/ 1078 h 433"/>
                            <a:gd name="T16" fmla="+- 0 2522 1440"/>
                            <a:gd name="T17" fmla="*/ T16 w 2023"/>
                            <a:gd name="T18" fmla="+- 0 1076 888"/>
                            <a:gd name="T19" fmla="*/ 1076 h 433"/>
                            <a:gd name="T20" fmla="+- 0 2522 1440"/>
                            <a:gd name="T21" fmla="*/ T20 w 2023"/>
                            <a:gd name="T22" fmla="+- 0 1297 888"/>
                            <a:gd name="T23" fmla="*/ 1297 h 433"/>
                            <a:gd name="T24" fmla="+- 0 2489 1440"/>
                            <a:gd name="T25" fmla="*/ T24 w 2023"/>
                            <a:gd name="T26" fmla="+- 0 1302 888"/>
                            <a:gd name="T27" fmla="*/ 1302 h 433"/>
                            <a:gd name="T28" fmla="+- 0 2489 1440"/>
                            <a:gd name="T29" fmla="*/ T28 w 2023"/>
                            <a:gd name="T30" fmla="+- 0 1316 888"/>
                            <a:gd name="T31" fmla="*/ 1316 h 433"/>
                            <a:gd name="T32" fmla="+- 0 2604 1440"/>
                            <a:gd name="T33" fmla="*/ T32 w 2023"/>
                            <a:gd name="T34" fmla="+- 0 1316 888"/>
                            <a:gd name="T35" fmla="*/ 1316 h 433"/>
                            <a:gd name="T36" fmla="+- 0 2604 1440"/>
                            <a:gd name="T37" fmla="*/ T36 w 2023"/>
                            <a:gd name="T38" fmla="+- 0 1302 888"/>
                            <a:gd name="T39" fmla="*/ 1302 h 433"/>
                            <a:gd name="T40" fmla="+- 0 2603 1440"/>
                            <a:gd name="T41" fmla="*/ T40 w 2023"/>
                            <a:gd name="T42" fmla="+- 0 1302 888"/>
                            <a:gd name="T43" fmla="*/ 1302 h 433"/>
                            <a:gd name="T44" fmla="+- 0 2570 1440"/>
                            <a:gd name="T45" fmla="*/ T44 w 2023"/>
                            <a:gd name="T46" fmla="+- 0 1298 888"/>
                            <a:gd name="T47" fmla="*/ 1298 h 433"/>
                            <a:gd name="T48" fmla="+- 0 2570 1440"/>
                            <a:gd name="T49" fmla="*/ T48 w 2023"/>
                            <a:gd name="T50" fmla="+- 0 1073 888"/>
                            <a:gd name="T51" fmla="*/ 1073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130" y="185"/>
                              </a:moveTo>
                              <a:lnTo>
                                <a:pt x="1130" y="172"/>
                              </a:lnTo>
                              <a:lnTo>
                                <a:pt x="1057" y="172"/>
                              </a:lnTo>
                              <a:lnTo>
                                <a:pt x="1057" y="190"/>
                              </a:lnTo>
                              <a:lnTo>
                                <a:pt x="1082" y="188"/>
                              </a:lnTo>
                              <a:lnTo>
                                <a:pt x="1082" y="409"/>
                              </a:lnTo>
                              <a:lnTo>
                                <a:pt x="1049" y="414"/>
                              </a:lnTo>
                              <a:lnTo>
                                <a:pt x="1049" y="428"/>
                              </a:lnTo>
                              <a:lnTo>
                                <a:pt x="1164" y="428"/>
                              </a:lnTo>
                              <a:lnTo>
                                <a:pt x="1164" y="414"/>
                              </a:lnTo>
                              <a:lnTo>
                                <a:pt x="1163" y="414"/>
                              </a:lnTo>
                              <a:lnTo>
                                <a:pt x="1130" y="410"/>
                              </a:lnTo>
                              <a:lnTo>
                                <a:pt x="1130" y="1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10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521 1440"/>
                            <a:gd name="T1" fmla="*/ T0 w 2023"/>
                            <a:gd name="T2" fmla="+- 0 1001 888"/>
                            <a:gd name="T3" fmla="*/ 1001 h 433"/>
                            <a:gd name="T4" fmla="+- 0 2540 1440"/>
                            <a:gd name="T5" fmla="*/ T4 w 2023"/>
                            <a:gd name="T6" fmla="+- 0 1010 888"/>
                            <a:gd name="T7" fmla="*/ 1010 h 433"/>
                            <a:gd name="T8" fmla="+- 0 2541 1440"/>
                            <a:gd name="T9" fmla="*/ T8 w 2023"/>
                            <a:gd name="T10" fmla="+- 0 1010 888"/>
                            <a:gd name="T11" fmla="*/ 1010 h 433"/>
                            <a:gd name="T12" fmla="+- 0 2562 1440"/>
                            <a:gd name="T13" fmla="*/ T12 w 2023"/>
                            <a:gd name="T14" fmla="+- 0 1002 888"/>
                            <a:gd name="T15" fmla="*/ 1002 h 433"/>
                            <a:gd name="T16" fmla="+- 0 2571 1440"/>
                            <a:gd name="T17" fmla="*/ T16 w 2023"/>
                            <a:gd name="T18" fmla="+- 0 983 888"/>
                            <a:gd name="T19" fmla="*/ 983 h 433"/>
                            <a:gd name="T20" fmla="+- 0 2571 1440"/>
                            <a:gd name="T21" fmla="*/ T20 w 2023"/>
                            <a:gd name="T22" fmla="+- 0 981 888"/>
                            <a:gd name="T23" fmla="*/ 981 h 433"/>
                            <a:gd name="T24" fmla="+- 0 2564 1440"/>
                            <a:gd name="T25" fmla="*/ T24 w 2023"/>
                            <a:gd name="T26" fmla="+- 0 961 888"/>
                            <a:gd name="T27" fmla="*/ 961 h 433"/>
                            <a:gd name="T28" fmla="+- 0 2544 1440"/>
                            <a:gd name="T29" fmla="*/ T28 w 2023"/>
                            <a:gd name="T30" fmla="+- 0 951 888"/>
                            <a:gd name="T31" fmla="*/ 951 h 433"/>
                            <a:gd name="T32" fmla="+- 0 2541 1440"/>
                            <a:gd name="T33" fmla="*/ T32 w 2023"/>
                            <a:gd name="T34" fmla="+- 0 951 888"/>
                            <a:gd name="T35" fmla="*/ 951 h 433"/>
                            <a:gd name="T36" fmla="+- 0 2522 1440"/>
                            <a:gd name="T37" fmla="*/ T36 w 2023"/>
                            <a:gd name="T38" fmla="+- 0 959 888"/>
                            <a:gd name="T39" fmla="*/ 959 h 433"/>
                            <a:gd name="T40" fmla="+- 0 2513 1440"/>
                            <a:gd name="T41" fmla="*/ T40 w 2023"/>
                            <a:gd name="T42" fmla="+- 0 979 888"/>
                            <a:gd name="T43" fmla="*/ 979 h 433"/>
                            <a:gd name="T44" fmla="+- 0 2513 1440"/>
                            <a:gd name="T45" fmla="*/ T44 w 2023"/>
                            <a:gd name="T46" fmla="+- 0 981 888"/>
                            <a:gd name="T47" fmla="*/ 981 h 433"/>
                            <a:gd name="T48" fmla="+- 0 2521 1440"/>
                            <a:gd name="T49" fmla="*/ T48 w 2023"/>
                            <a:gd name="T50" fmla="+- 0 1001 888"/>
                            <a:gd name="T51" fmla="*/ 1001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081" y="113"/>
                              </a:moveTo>
                              <a:lnTo>
                                <a:pt x="1100" y="122"/>
                              </a:lnTo>
                              <a:lnTo>
                                <a:pt x="1101" y="122"/>
                              </a:lnTo>
                              <a:lnTo>
                                <a:pt x="1122" y="114"/>
                              </a:lnTo>
                              <a:lnTo>
                                <a:pt x="1131" y="95"/>
                              </a:lnTo>
                              <a:lnTo>
                                <a:pt x="1131" y="93"/>
                              </a:lnTo>
                              <a:lnTo>
                                <a:pt x="1124" y="73"/>
                              </a:lnTo>
                              <a:lnTo>
                                <a:pt x="1104" y="63"/>
                              </a:lnTo>
                              <a:lnTo>
                                <a:pt x="1101" y="63"/>
                              </a:lnTo>
                              <a:lnTo>
                                <a:pt x="1082" y="71"/>
                              </a:lnTo>
                              <a:lnTo>
                                <a:pt x="1073" y="91"/>
                              </a:lnTo>
                              <a:lnTo>
                                <a:pt x="1073" y="93"/>
                              </a:lnTo>
                              <a:lnTo>
                                <a:pt x="1081" y="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9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793 1440"/>
                            <a:gd name="T1" fmla="*/ T0 w 2023"/>
                            <a:gd name="T2" fmla="+- 0 894 888"/>
                            <a:gd name="T3" fmla="*/ 894 h 433"/>
                            <a:gd name="T4" fmla="+- 0 2792 1440"/>
                            <a:gd name="T5" fmla="*/ T4 w 2023"/>
                            <a:gd name="T6" fmla="+- 0 894 888"/>
                            <a:gd name="T7" fmla="*/ 894 h 433"/>
                            <a:gd name="T8" fmla="+- 0 2792 1440"/>
                            <a:gd name="T9" fmla="*/ T8 w 2023"/>
                            <a:gd name="T10" fmla="+- 0 912 888"/>
                            <a:gd name="T11" fmla="*/ 912 h 433"/>
                            <a:gd name="T12" fmla="+- 0 2793 1440"/>
                            <a:gd name="T13" fmla="*/ T12 w 2023"/>
                            <a:gd name="T14" fmla="+- 0 912 888"/>
                            <a:gd name="T15" fmla="*/ 912 h 433"/>
                            <a:gd name="T16" fmla="+- 0 2816 1440"/>
                            <a:gd name="T17" fmla="*/ T16 w 2023"/>
                            <a:gd name="T18" fmla="+- 0 909 888"/>
                            <a:gd name="T19" fmla="*/ 909 h 433"/>
                            <a:gd name="T20" fmla="+- 0 2817 1440"/>
                            <a:gd name="T21" fmla="*/ T20 w 2023"/>
                            <a:gd name="T22" fmla="+- 0 933 888"/>
                            <a:gd name="T23" fmla="*/ 933 h 433"/>
                            <a:gd name="T24" fmla="+- 0 2817 1440"/>
                            <a:gd name="T25" fmla="*/ T24 w 2023"/>
                            <a:gd name="T26" fmla="+- 0 1063 888"/>
                            <a:gd name="T27" fmla="*/ 1063 h 433"/>
                            <a:gd name="T28" fmla="+- 0 2798 1440"/>
                            <a:gd name="T29" fmla="*/ T28 w 2023"/>
                            <a:gd name="T30" fmla="+- 0 1059 888"/>
                            <a:gd name="T31" fmla="*/ 1059 h 433"/>
                            <a:gd name="T32" fmla="+- 0 2778 1440"/>
                            <a:gd name="T33" fmla="*/ T32 w 2023"/>
                            <a:gd name="T34" fmla="+- 0 1056 888"/>
                            <a:gd name="T35" fmla="*/ 1056 h 433"/>
                            <a:gd name="T36" fmla="+- 0 2758 1440"/>
                            <a:gd name="T37" fmla="*/ T36 w 2023"/>
                            <a:gd name="T38" fmla="+- 0 1055 888"/>
                            <a:gd name="T39" fmla="*/ 1055 h 433"/>
                            <a:gd name="T40" fmla="+- 0 2756 1440"/>
                            <a:gd name="T41" fmla="*/ T40 w 2023"/>
                            <a:gd name="T42" fmla="+- 0 1055 888"/>
                            <a:gd name="T43" fmla="*/ 1055 h 433"/>
                            <a:gd name="T44" fmla="+- 0 2735 1440"/>
                            <a:gd name="T45" fmla="*/ T44 w 2023"/>
                            <a:gd name="T46" fmla="+- 0 1057 888"/>
                            <a:gd name="T47" fmla="*/ 1057 h 433"/>
                            <a:gd name="T48" fmla="+- 0 2715 1440"/>
                            <a:gd name="T49" fmla="*/ T48 w 2023"/>
                            <a:gd name="T50" fmla="+- 0 1062 888"/>
                            <a:gd name="T51" fmla="*/ 1062 h 433"/>
                            <a:gd name="T52" fmla="+- 0 2696 1440"/>
                            <a:gd name="T53" fmla="*/ T52 w 2023"/>
                            <a:gd name="T54" fmla="+- 0 1070 888"/>
                            <a:gd name="T55" fmla="*/ 1070 h 433"/>
                            <a:gd name="T56" fmla="+- 0 2680 1440"/>
                            <a:gd name="T57" fmla="*/ T56 w 2023"/>
                            <a:gd name="T58" fmla="+- 0 1081 888"/>
                            <a:gd name="T59" fmla="*/ 1081 h 433"/>
                            <a:gd name="T60" fmla="+- 0 2666 1440"/>
                            <a:gd name="T61" fmla="*/ T60 w 2023"/>
                            <a:gd name="T62" fmla="+- 0 1093 888"/>
                            <a:gd name="T63" fmla="*/ 1093 h 433"/>
                            <a:gd name="T64" fmla="+- 0 2653 1440"/>
                            <a:gd name="T65" fmla="*/ T64 w 2023"/>
                            <a:gd name="T66" fmla="+- 0 1109 888"/>
                            <a:gd name="T67" fmla="*/ 1109 h 433"/>
                            <a:gd name="T68" fmla="+- 0 2642 1440"/>
                            <a:gd name="T69" fmla="*/ T68 w 2023"/>
                            <a:gd name="T70" fmla="+- 0 1126 888"/>
                            <a:gd name="T71" fmla="*/ 1126 h 433"/>
                            <a:gd name="T72" fmla="+- 0 2634 1440"/>
                            <a:gd name="T73" fmla="*/ T72 w 2023"/>
                            <a:gd name="T74" fmla="+- 0 1145 888"/>
                            <a:gd name="T75" fmla="*/ 1145 h 433"/>
                            <a:gd name="T76" fmla="+- 0 2628 1440"/>
                            <a:gd name="T77" fmla="*/ T76 w 2023"/>
                            <a:gd name="T78" fmla="+- 0 1164 888"/>
                            <a:gd name="T79" fmla="*/ 1164 h 433"/>
                            <a:gd name="T80" fmla="+- 0 2625 1440"/>
                            <a:gd name="T81" fmla="*/ T80 w 2023"/>
                            <a:gd name="T82" fmla="+- 0 1185 888"/>
                            <a:gd name="T83" fmla="*/ 1185 h 433"/>
                            <a:gd name="T84" fmla="+- 0 2625 1440"/>
                            <a:gd name="T85" fmla="*/ T84 w 2023"/>
                            <a:gd name="T86" fmla="+- 0 1195 888"/>
                            <a:gd name="T87" fmla="*/ 1195 h 433"/>
                            <a:gd name="T88" fmla="+- 0 2625 1440"/>
                            <a:gd name="T89" fmla="*/ T88 w 2023"/>
                            <a:gd name="T90" fmla="+- 0 1200 888"/>
                            <a:gd name="T91" fmla="*/ 1200 h 433"/>
                            <a:gd name="T92" fmla="+- 0 2626 1440"/>
                            <a:gd name="T93" fmla="*/ T92 w 2023"/>
                            <a:gd name="T94" fmla="+- 0 1213 888"/>
                            <a:gd name="T95" fmla="*/ 1213 h 433"/>
                            <a:gd name="T96" fmla="+- 0 2630 1440"/>
                            <a:gd name="T97" fmla="*/ T96 w 2023"/>
                            <a:gd name="T98" fmla="+- 0 1232 888"/>
                            <a:gd name="T99" fmla="*/ 1232 h 433"/>
                            <a:gd name="T100" fmla="+- 0 2637 1440"/>
                            <a:gd name="T101" fmla="*/ T100 w 2023"/>
                            <a:gd name="T102" fmla="+- 0 1254 888"/>
                            <a:gd name="T103" fmla="*/ 1254 h 433"/>
                            <a:gd name="T104" fmla="+- 0 2648 1440"/>
                            <a:gd name="T105" fmla="*/ T104 w 2023"/>
                            <a:gd name="T106" fmla="+- 0 1276 888"/>
                            <a:gd name="T107" fmla="*/ 1276 h 433"/>
                            <a:gd name="T108" fmla="+- 0 2665 1440"/>
                            <a:gd name="T109" fmla="*/ T108 w 2023"/>
                            <a:gd name="T110" fmla="+- 0 1296 888"/>
                            <a:gd name="T111" fmla="*/ 1296 h 433"/>
                            <a:gd name="T112" fmla="+- 0 2688 1440"/>
                            <a:gd name="T113" fmla="*/ T112 w 2023"/>
                            <a:gd name="T114" fmla="+- 0 1312 888"/>
                            <a:gd name="T115" fmla="*/ 1312 h 433"/>
                            <a:gd name="T116" fmla="+- 0 2676 1440"/>
                            <a:gd name="T117" fmla="*/ T116 w 2023"/>
                            <a:gd name="T118" fmla="+- 0 1201 888"/>
                            <a:gd name="T119" fmla="*/ 1201 h 433"/>
                            <a:gd name="T120" fmla="+- 0 2675 1440"/>
                            <a:gd name="T121" fmla="*/ T120 w 2023"/>
                            <a:gd name="T122" fmla="+- 0 1181 888"/>
                            <a:gd name="T123" fmla="*/ 1181 h 433"/>
                            <a:gd name="T124" fmla="+- 0 2676 1440"/>
                            <a:gd name="T125" fmla="*/ T124 w 2023"/>
                            <a:gd name="T126" fmla="+- 0 1158 888"/>
                            <a:gd name="T127" fmla="*/ 1158 h 433"/>
                            <a:gd name="T128" fmla="+- 0 2680 1440"/>
                            <a:gd name="T129" fmla="*/ T128 w 2023"/>
                            <a:gd name="T130" fmla="+- 0 1137 888"/>
                            <a:gd name="T131" fmla="*/ 1137 h 433"/>
                            <a:gd name="T132" fmla="+- 0 2687 1440"/>
                            <a:gd name="T133" fmla="*/ T132 w 2023"/>
                            <a:gd name="T134" fmla="+- 0 1119 888"/>
                            <a:gd name="T135" fmla="*/ 1119 h 433"/>
                            <a:gd name="T136" fmla="+- 0 2697 1440"/>
                            <a:gd name="T137" fmla="*/ T136 w 2023"/>
                            <a:gd name="T138" fmla="+- 0 1103 888"/>
                            <a:gd name="T139" fmla="*/ 1103 h 433"/>
                            <a:gd name="T140" fmla="+- 0 2718 1440"/>
                            <a:gd name="T141" fmla="*/ T140 w 2023"/>
                            <a:gd name="T142" fmla="+- 0 1087 888"/>
                            <a:gd name="T143" fmla="*/ 1087 h 433"/>
                            <a:gd name="T144" fmla="+- 0 2738 1440"/>
                            <a:gd name="T145" fmla="*/ T144 w 2023"/>
                            <a:gd name="T146" fmla="+- 0 1081 888"/>
                            <a:gd name="T147" fmla="*/ 1081 h 433"/>
                            <a:gd name="T148" fmla="+- 0 2752 1440"/>
                            <a:gd name="T149" fmla="*/ T148 w 2023"/>
                            <a:gd name="T150" fmla="+- 0 1080 888"/>
                            <a:gd name="T151" fmla="*/ 1080 h 433"/>
                            <a:gd name="T152" fmla="+- 0 2781 1440"/>
                            <a:gd name="T153" fmla="*/ T152 w 2023"/>
                            <a:gd name="T154" fmla="+- 0 1084 888"/>
                            <a:gd name="T155" fmla="*/ 1084 h 433"/>
                            <a:gd name="T156" fmla="+- 0 2799 1440"/>
                            <a:gd name="T157" fmla="*/ T156 w 2023"/>
                            <a:gd name="T158" fmla="+- 0 1094 888"/>
                            <a:gd name="T159" fmla="*/ 1094 h 433"/>
                            <a:gd name="T160" fmla="+- 0 2810 1440"/>
                            <a:gd name="T161" fmla="*/ T160 w 2023"/>
                            <a:gd name="T162" fmla="+- 0 1106 888"/>
                            <a:gd name="T163" fmla="*/ 1106 h 433"/>
                            <a:gd name="T164" fmla="+- 0 2812 1440"/>
                            <a:gd name="T165" fmla="*/ T164 w 2023"/>
                            <a:gd name="T166" fmla="+- 0 1110 888"/>
                            <a:gd name="T167" fmla="*/ 1110 h 433"/>
                            <a:gd name="T168" fmla="+- 0 2817 1440"/>
                            <a:gd name="T169" fmla="*/ T168 w 2023"/>
                            <a:gd name="T170" fmla="+- 0 1119 888"/>
                            <a:gd name="T171" fmla="*/ 1119 h 433"/>
                            <a:gd name="T172" fmla="+- 0 2817 1440"/>
                            <a:gd name="T173" fmla="*/ T172 w 2023"/>
                            <a:gd name="T174" fmla="+- 0 1246 888"/>
                            <a:gd name="T175" fmla="*/ 1246 h 433"/>
                            <a:gd name="T176" fmla="+- 0 2816 1440"/>
                            <a:gd name="T177" fmla="*/ T176 w 2023"/>
                            <a:gd name="T178" fmla="+- 0 1251 888"/>
                            <a:gd name="T179" fmla="*/ 1251 h 433"/>
                            <a:gd name="T180" fmla="+- 0 2813 1440"/>
                            <a:gd name="T181" fmla="*/ T180 w 2023"/>
                            <a:gd name="T182" fmla="+- 0 1260 888"/>
                            <a:gd name="T183" fmla="*/ 1260 h 433"/>
                            <a:gd name="T184" fmla="+- 0 2812 1440"/>
                            <a:gd name="T185" fmla="*/ T184 w 2023"/>
                            <a:gd name="T186" fmla="+- 0 1295 888"/>
                            <a:gd name="T187" fmla="*/ 1295 h 433"/>
                            <a:gd name="T188" fmla="+- 0 2822 1440"/>
                            <a:gd name="T189" fmla="*/ T188 w 2023"/>
                            <a:gd name="T190" fmla="+- 0 1287 888"/>
                            <a:gd name="T191" fmla="*/ 1287 h 433"/>
                            <a:gd name="T192" fmla="+- 0 2840 1440"/>
                            <a:gd name="T193" fmla="*/ T192 w 2023"/>
                            <a:gd name="T194" fmla="+- 0 1316 888"/>
                            <a:gd name="T195" fmla="*/ 1316 h 433"/>
                            <a:gd name="T196" fmla="+- 0 2882 1440"/>
                            <a:gd name="T197" fmla="*/ T196 w 2023"/>
                            <a:gd name="T198" fmla="+- 0 1303 888"/>
                            <a:gd name="T199" fmla="*/ 1303 h 433"/>
                            <a:gd name="T200" fmla="+- 0 2899 1440"/>
                            <a:gd name="T201" fmla="*/ T200 w 2023"/>
                            <a:gd name="T202" fmla="+- 0 1298 888"/>
                            <a:gd name="T203" fmla="*/ 1298 h 433"/>
                            <a:gd name="T204" fmla="+- 0 2903 1440"/>
                            <a:gd name="T205" fmla="*/ T204 w 2023"/>
                            <a:gd name="T206" fmla="+- 0 1297 888"/>
                            <a:gd name="T207" fmla="*/ 1297 h 433"/>
                            <a:gd name="T208" fmla="+- 0 2903 1440"/>
                            <a:gd name="T209" fmla="*/ T208 w 2023"/>
                            <a:gd name="T210" fmla="+- 0 1285 888"/>
                            <a:gd name="T211" fmla="*/ 1285 h 433"/>
                            <a:gd name="T212" fmla="+- 0 2876 1440"/>
                            <a:gd name="T213" fmla="*/ T212 w 2023"/>
                            <a:gd name="T214" fmla="+- 0 1285 888"/>
                            <a:gd name="T215" fmla="*/ 1285 h 433"/>
                            <a:gd name="T216" fmla="+- 0 2871 1440"/>
                            <a:gd name="T217" fmla="*/ T216 w 2023"/>
                            <a:gd name="T218" fmla="+- 0 1268 888"/>
                            <a:gd name="T219" fmla="*/ 1268 h 433"/>
                            <a:gd name="T220" fmla="+- 0 2869 1440"/>
                            <a:gd name="T221" fmla="*/ T220 w 2023"/>
                            <a:gd name="T222" fmla="+- 0 1266 888"/>
                            <a:gd name="T223" fmla="*/ 1266 h 433"/>
                            <a:gd name="T224" fmla="+- 0 2867 1440"/>
                            <a:gd name="T225" fmla="*/ T224 w 2023"/>
                            <a:gd name="T226" fmla="+- 0 1259 888"/>
                            <a:gd name="T227" fmla="*/ 1259 h 433"/>
                            <a:gd name="T228" fmla="+- 0 2867 1440"/>
                            <a:gd name="T229" fmla="*/ T228 w 2023"/>
                            <a:gd name="T230" fmla="+- 0 894 888"/>
                            <a:gd name="T231" fmla="*/ 894 h 433"/>
                            <a:gd name="T232" fmla="+- 0 2793 1440"/>
                            <a:gd name="T233" fmla="*/ T232 w 2023"/>
                            <a:gd name="T234" fmla="+- 0 894 888"/>
                            <a:gd name="T235" fmla="*/ 894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353" y="6"/>
                              </a:moveTo>
                              <a:lnTo>
                                <a:pt x="1352" y="6"/>
                              </a:lnTo>
                              <a:lnTo>
                                <a:pt x="1352" y="24"/>
                              </a:lnTo>
                              <a:lnTo>
                                <a:pt x="1353" y="24"/>
                              </a:lnTo>
                              <a:lnTo>
                                <a:pt x="1376" y="21"/>
                              </a:lnTo>
                              <a:lnTo>
                                <a:pt x="1377" y="45"/>
                              </a:lnTo>
                              <a:lnTo>
                                <a:pt x="1377" y="175"/>
                              </a:lnTo>
                              <a:lnTo>
                                <a:pt x="1358" y="171"/>
                              </a:lnTo>
                              <a:lnTo>
                                <a:pt x="1338" y="168"/>
                              </a:lnTo>
                              <a:lnTo>
                                <a:pt x="1318" y="167"/>
                              </a:lnTo>
                              <a:lnTo>
                                <a:pt x="1316" y="167"/>
                              </a:lnTo>
                              <a:lnTo>
                                <a:pt x="1295" y="169"/>
                              </a:lnTo>
                              <a:lnTo>
                                <a:pt x="1275" y="174"/>
                              </a:lnTo>
                              <a:lnTo>
                                <a:pt x="1256" y="182"/>
                              </a:lnTo>
                              <a:lnTo>
                                <a:pt x="1240" y="193"/>
                              </a:lnTo>
                              <a:lnTo>
                                <a:pt x="1226" y="205"/>
                              </a:lnTo>
                              <a:lnTo>
                                <a:pt x="1213" y="221"/>
                              </a:lnTo>
                              <a:lnTo>
                                <a:pt x="1202" y="238"/>
                              </a:lnTo>
                              <a:lnTo>
                                <a:pt x="1194" y="257"/>
                              </a:lnTo>
                              <a:lnTo>
                                <a:pt x="1188" y="276"/>
                              </a:lnTo>
                              <a:lnTo>
                                <a:pt x="1185" y="297"/>
                              </a:lnTo>
                              <a:lnTo>
                                <a:pt x="1185" y="307"/>
                              </a:lnTo>
                              <a:lnTo>
                                <a:pt x="1185" y="312"/>
                              </a:lnTo>
                              <a:lnTo>
                                <a:pt x="1186" y="325"/>
                              </a:lnTo>
                              <a:lnTo>
                                <a:pt x="1190" y="344"/>
                              </a:lnTo>
                              <a:lnTo>
                                <a:pt x="1197" y="366"/>
                              </a:lnTo>
                              <a:lnTo>
                                <a:pt x="1208" y="388"/>
                              </a:lnTo>
                              <a:lnTo>
                                <a:pt x="1225" y="408"/>
                              </a:lnTo>
                              <a:lnTo>
                                <a:pt x="1248" y="424"/>
                              </a:lnTo>
                              <a:lnTo>
                                <a:pt x="1236" y="313"/>
                              </a:lnTo>
                              <a:lnTo>
                                <a:pt x="1235" y="293"/>
                              </a:lnTo>
                              <a:lnTo>
                                <a:pt x="1236" y="270"/>
                              </a:lnTo>
                              <a:lnTo>
                                <a:pt x="1240" y="249"/>
                              </a:lnTo>
                              <a:lnTo>
                                <a:pt x="1247" y="231"/>
                              </a:lnTo>
                              <a:lnTo>
                                <a:pt x="1257" y="215"/>
                              </a:lnTo>
                              <a:lnTo>
                                <a:pt x="1278" y="199"/>
                              </a:lnTo>
                              <a:lnTo>
                                <a:pt x="1298" y="193"/>
                              </a:lnTo>
                              <a:lnTo>
                                <a:pt x="1312" y="192"/>
                              </a:lnTo>
                              <a:lnTo>
                                <a:pt x="1341" y="196"/>
                              </a:lnTo>
                              <a:lnTo>
                                <a:pt x="1359" y="206"/>
                              </a:lnTo>
                              <a:lnTo>
                                <a:pt x="1370" y="218"/>
                              </a:lnTo>
                              <a:lnTo>
                                <a:pt x="1372" y="222"/>
                              </a:lnTo>
                              <a:lnTo>
                                <a:pt x="1377" y="231"/>
                              </a:lnTo>
                              <a:lnTo>
                                <a:pt x="1377" y="358"/>
                              </a:lnTo>
                              <a:lnTo>
                                <a:pt x="1376" y="363"/>
                              </a:lnTo>
                              <a:lnTo>
                                <a:pt x="1373" y="372"/>
                              </a:lnTo>
                              <a:lnTo>
                                <a:pt x="1372" y="407"/>
                              </a:lnTo>
                              <a:lnTo>
                                <a:pt x="1382" y="399"/>
                              </a:lnTo>
                              <a:lnTo>
                                <a:pt x="1400" y="428"/>
                              </a:lnTo>
                              <a:lnTo>
                                <a:pt x="1442" y="415"/>
                              </a:lnTo>
                              <a:lnTo>
                                <a:pt x="1459" y="410"/>
                              </a:lnTo>
                              <a:lnTo>
                                <a:pt x="1463" y="409"/>
                              </a:lnTo>
                              <a:lnTo>
                                <a:pt x="1463" y="397"/>
                              </a:lnTo>
                              <a:lnTo>
                                <a:pt x="1436" y="397"/>
                              </a:lnTo>
                              <a:lnTo>
                                <a:pt x="1431" y="380"/>
                              </a:lnTo>
                              <a:lnTo>
                                <a:pt x="1429" y="378"/>
                              </a:lnTo>
                              <a:lnTo>
                                <a:pt x="1427" y="371"/>
                              </a:lnTo>
                              <a:lnTo>
                                <a:pt x="1427" y="6"/>
                              </a:lnTo>
                              <a:lnTo>
                                <a:pt x="1353" y="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Freeform 8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715 1440"/>
                            <a:gd name="T1" fmla="*/ T0 w 2023"/>
                            <a:gd name="T2" fmla="+- 0 1280 888"/>
                            <a:gd name="T3" fmla="*/ 1280 h 433"/>
                            <a:gd name="T4" fmla="+- 0 2700 1440"/>
                            <a:gd name="T5" fmla="*/ T4 w 2023"/>
                            <a:gd name="T6" fmla="+- 0 1267 888"/>
                            <a:gd name="T7" fmla="*/ 1267 h 433"/>
                            <a:gd name="T8" fmla="+- 0 2689 1440"/>
                            <a:gd name="T9" fmla="*/ T8 w 2023"/>
                            <a:gd name="T10" fmla="+- 0 1249 888"/>
                            <a:gd name="T11" fmla="*/ 1249 h 433"/>
                            <a:gd name="T12" fmla="+- 0 2680 1440"/>
                            <a:gd name="T13" fmla="*/ T12 w 2023"/>
                            <a:gd name="T14" fmla="+- 0 1227 888"/>
                            <a:gd name="T15" fmla="*/ 1227 h 433"/>
                            <a:gd name="T16" fmla="+- 0 2676 1440"/>
                            <a:gd name="T17" fmla="*/ T16 w 2023"/>
                            <a:gd name="T18" fmla="+- 0 1201 888"/>
                            <a:gd name="T19" fmla="*/ 1201 h 433"/>
                            <a:gd name="T20" fmla="+- 0 2688 1440"/>
                            <a:gd name="T21" fmla="*/ T20 w 2023"/>
                            <a:gd name="T22" fmla="+- 0 1312 888"/>
                            <a:gd name="T23" fmla="*/ 1312 h 433"/>
                            <a:gd name="T24" fmla="+- 0 2720 1440"/>
                            <a:gd name="T25" fmla="*/ T24 w 2023"/>
                            <a:gd name="T26" fmla="+- 0 1320 888"/>
                            <a:gd name="T27" fmla="*/ 1320 h 433"/>
                            <a:gd name="T28" fmla="+- 0 2733 1440"/>
                            <a:gd name="T29" fmla="*/ T28 w 2023"/>
                            <a:gd name="T30" fmla="+- 0 1321 888"/>
                            <a:gd name="T31" fmla="*/ 1321 h 433"/>
                            <a:gd name="T32" fmla="+- 0 2753 1440"/>
                            <a:gd name="T33" fmla="*/ T32 w 2023"/>
                            <a:gd name="T34" fmla="+- 0 1319 888"/>
                            <a:gd name="T35" fmla="*/ 1319 h 433"/>
                            <a:gd name="T36" fmla="+- 0 2774 1440"/>
                            <a:gd name="T37" fmla="*/ T36 w 2023"/>
                            <a:gd name="T38" fmla="+- 0 1313 888"/>
                            <a:gd name="T39" fmla="*/ 1313 h 433"/>
                            <a:gd name="T40" fmla="+- 0 2794 1440"/>
                            <a:gd name="T41" fmla="*/ T40 w 2023"/>
                            <a:gd name="T42" fmla="+- 0 1305 888"/>
                            <a:gd name="T43" fmla="*/ 1305 h 433"/>
                            <a:gd name="T44" fmla="+- 0 2812 1440"/>
                            <a:gd name="T45" fmla="*/ T44 w 2023"/>
                            <a:gd name="T46" fmla="+- 0 1295 888"/>
                            <a:gd name="T47" fmla="*/ 1295 h 433"/>
                            <a:gd name="T48" fmla="+- 0 2813 1440"/>
                            <a:gd name="T49" fmla="*/ T48 w 2023"/>
                            <a:gd name="T50" fmla="+- 0 1260 888"/>
                            <a:gd name="T51" fmla="*/ 1260 h 433"/>
                            <a:gd name="T52" fmla="+- 0 2804 1440"/>
                            <a:gd name="T53" fmla="*/ T52 w 2023"/>
                            <a:gd name="T54" fmla="+- 0 1273 888"/>
                            <a:gd name="T55" fmla="*/ 1273 h 433"/>
                            <a:gd name="T56" fmla="+- 0 2787 1440"/>
                            <a:gd name="T57" fmla="*/ T56 w 2023"/>
                            <a:gd name="T58" fmla="+- 0 1284 888"/>
                            <a:gd name="T59" fmla="*/ 1284 h 433"/>
                            <a:gd name="T60" fmla="+- 0 2763 1440"/>
                            <a:gd name="T61" fmla="*/ T60 w 2023"/>
                            <a:gd name="T62" fmla="+- 0 1290 888"/>
                            <a:gd name="T63" fmla="*/ 1290 h 433"/>
                            <a:gd name="T64" fmla="+- 0 2751 1440"/>
                            <a:gd name="T65" fmla="*/ T64 w 2023"/>
                            <a:gd name="T66" fmla="+- 0 1291 888"/>
                            <a:gd name="T67" fmla="*/ 1291 h 433"/>
                            <a:gd name="T68" fmla="+- 0 2732 1440"/>
                            <a:gd name="T69" fmla="*/ T68 w 2023"/>
                            <a:gd name="T70" fmla="+- 0 1288 888"/>
                            <a:gd name="T71" fmla="*/ 1288 h 433"/>
                            <a:gd name="T72" fmla="+- 0 2715 1440"/>
                            <a:gd name="T73" fmla="*/ T72 w 2023"/>
                            <a:gd name="T74" fmla="+- 0 1280 888"/>
                            <a:gd name="T75" fmla="*/ 1280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275" y="392"/>
                              </a:moveTo>
                              <a:lnTo>
                                <a:pt x="1260" y="379"/>
                              </a:lnTo>
                              <a:lnTo>
                                <a:pt x="1249" y="361"/>
                              </a:lnTo>
                              <a:lnTo>
                                <a:pt x="1240" y="339"/>
                              </a:lnTo>
                              <a:lnTo>
                                <a:pt x="1236" y="313"/>
                              </a:lnTo>
                              <a:lnTo>
                                <a:pt x="1248" y="424"/>
                              </a:lnTo>
                              <a:lnTo>
                                <a:pt x="1280" y="432"/>
                              </a:lnTo>
                              <a:lnTo>
                                <a:pt x="1293" y="433"/>
                              </a:lnTo>
                              <a:lnTo>
                                <a:pt x="1313" y="431"/>
                              </a:lnTo>
                              <a:lnTo>
                                <a:pt x="1334" y="425"/>
                              </a:lnTo>
                              <a:lnTo>
                                <a:pt x="1354" y="417"/>
                              </a:lnTo>
                              <a:lnTo>
                                <a:pt x="1372" y="407"/>
                              </a:lnTo>
                              <a:lnTo>
                                <a:pt x="1373" y="372"/>
                              </a:lnTo>
                              <a:lnTo>
                                <a:pt x="1364" y="385"/>
                              </a:lnTo>
                              <a:lnTo>
                                <a:pt x="1347" y="396"/>
                              </a:lnTo>
                              <a:lnTo>
                                <a:pt x="1323" y="402"/>
                              </a:lnTo>
                              <a:lnTo>
                                <a:pt x="1311" y="403"/>
                              </a:lnTo>
                              <a:lnTo>
                                <a:pt x="1292" y="400"/>
                              </a:lnTo>
                              <a:lnTo>
                                <a:pt x="1275" y="3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7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2324 1440"/>
                            <a:gd name="T1" fmla="*/ T0 w 2023"/>
                            <a:gd name="T2" fmla="+- 0 1316 888"/>
                            <a:gd name="T3" fmla="*/ 1316 h 433"/>
                            <a:gd name="T4" fmla="+- 0 2390 1440"/>
                            <a:gd name="T5" fmla="*/ T4 w 2023"/>
                            <a:gd name="T6" fmla="+- 0 1316 888"/>
                            <a:gd name="T7" fmla="*/ 1316 h 433"/>
                            <a:gd name="T8" fmla="+- 0 2390 1440"/>
                            <a:gd name="T9" fmla="*/ T8 w 2023"/>
                            <a:gd name="T10" fmla="+- 0 1302 888"/>
                            <a:gd name="T11" fmla="*/ 1302 h 433"/>
                            <a:gd name="T12" fmla="+- 0 2357 1440"/>
                            <a:gd name="T13" fmla="*/ T12 w 2023"/>
                            <a:gd name="T14" fmla="+- 0 1298 888"/>
                            <a:gd name="T15" fmla="*/ 1298 h 433"/>
                            <a:gd name="T16" fmla="+- 0 2357 1440"/>
                            <a:gd name="T17" fmla="*/ T16 w 2023"/>
                            <a:gd name="T18" fmla="+- 0 1141 888"/>
                            <a:gd name="T19" fmla="*/ 1141 h 433"/>
                            <a:gd name="T20" fmla="+- 0 2359 1440"/>
                            <a:gd name="T21" fmla="*/ T20 w 2023"/>
                            <a:gd name="T22" fmla="+- 0 1132 888"/>
                            <a:gd name="T23" fmla="*/ 1132 h 433"/>
                            <a:gd name="T24" fmla="+- 0 2362 1440"/>
                            <a:gd name="T25" fmla="*/ T24 w 2023"/>
                            <a:gd name="T26" fmla="+- 0 1127 888"/>
                            <a:gd name="T27" fmla="*/ 1127 h 433"/>
                            <a:gd name="T28" fmla="+- 0 2376 1440"/>
                            <a:gd name="T29" fmla="*/ T28 w 2023"/>
                            <a:gd name="T30" fmla="+- 0 1110 888"/>
                            <a:gd name="T31" fmla="*/ 1110 h 433"/>
                            <a:gd name="T32" fmla="+- 0 2392 1440"/>
                            <a:gd name="T33" fmla="*/ T32 w 2023"/>
                            <a:gd name="T34" fmla="+- 0 1100 888"/>
                            <a:gd name="T35" fmla="*/ 1100 h 433"/>
                            <a:gd name="T36" fmla="+- 0 2403 1440"/>
                            <a:gd name="T37" fmla="*/ T36 w 2023"/>
                            <a:gd name="T38" fmla="+- 0 1100 888"/>
                            <a:gd name="T39" fmla="*/ 1100 h 433"/>
                            <a:gd name="T40" fmla="+- 0 2408 1440"/>
                            <a:gd name="T41" fmla="*/ T40 w 2023"/>
                            <a:gd name="T42" fmla="+- 0 1109 888"/>
                            <a:gd name="T43" fmla="*/ 1109 h 433"/>
                            <a:gd name="T44" fmla="+- 0 2419 1440"/>
                            <a:gd name="T45" fmla="*/ T44 w 2023"/>
                            <a:gd name="T46" fmla="+- 0 1115 888"/>
                            <a:gd name="T47" fmla="*/ 1115 h 433"/>
                            <a:gd name="T48" fmla="+- 0 2430 1440"/>
                            <a:gd name="T49" fmla="*/ T48 w 2023"/>
                            <a:gd name="T50" fmla="+- 0 1115 888"/>
                            <a:gd name="T51" fmla="*/ 1115 h 433"/>
                            <a:gd name="T52" fmla="+- 0 2450 1440"/>
                            <a:gd name="T53" fmla="*/ T52 w 2023"/>
                            <a:gd name="T54" fmla="+- 0 1107 888"/>
                            <a:gd name="T55" fmla="*/ 1107 h 433"/>
                            <a:gd name="T56" fmla="+- 0 2460 1440"/>
                            <a:gd name="T57" fmla="*/ T56 w 2023"/>
                            <a:gd name="T58" fmla="+- 0 1088 888"/>
                            <a:gd name="T59" fmla="*/ 1088 h 433"/>
                            <a:gd name="T60" fmla="+- 0 2460 1440"/>
                            <a:gd name="T61" fmla="*/ T60 w 2023"/>
                            <a:gd name="T62" fmla="+- 0 1085 888"/>
                            <a:gd name="T63" fmla="*/ 1085 h 433"/>
                            <a:gd name="T64" fmla="+- 0 2460 1440"/>
                            <a:gd name="T65" fmla="*/ T64 w 2023"/>
                            <a:gd name="T66" fmla="+- 0 1082 888"/>
                            <a:gd name="T67" fmla="*/ 1082 h 433"/>
                            <a:gd name="T68" fmla="+- 0 2459 1440"/>
                            <a:gd name="T69" fmla="*/ T68 w 2023"/>
                            <a:gd name="T70" fmla="+- 0 1079 888"/>
                            <a:gd name="T71" fmla="*/ 1079 h 433"/>
                            <a:gd name="T72" fmla="+- 0 2458 1440"/>
                            <a:gd name="T73" fmla="*/ T72 w 2023"/>
                            <a:gd name="T74" fmla="+- 0 1076 888"/>
                            <a:gd name="T75" fmla="*/ 1076 h 433"/>
                            <a:gd name="T76" fmla="+- 0 2455 1440"/>
                            <a:gd name="T77" fmla="*/ T76 w 2023"/>
                            <a:gd name="T78" fmla="+- 0 1063 888"/>
                            <a:gd name="T79" fmla="*/ 1063 h 433"/>
                            <a:gd name="T80" fmla="+- 0 2444 1440"/>
                            <a:gd name="T81" fmla="*/ T80 w 2023"/>
                            <a:gd name="T82" fmla="+- 0 1053 888"/>
                            <a:gd name="T83" fmla="*/ 1053 h 433"/>
                            <a:gd name="T84" fmla="+- 0 2426 1440"/>
                            <a:gd name="T85" fmla="*/ T84 w 2023"/>
                            <a:gd name="T86" fmla="+- 0 1053 888"/>
                            <a:gd name="T87" fmla="*/ 1053 h 433"/>
                            <a:gd name="T88" fmla="+- 0 2408 1440"/>
                            <a:gd name="T89" fmla="*/ T88 w 2023"/>
                            <a:gd name="T90" fmla="+- 0 1057 888"/>
                            <a:gd name="T91" fmla="*/ 1057 h 433"/>
                            <a:gd name="T92" fmla="+- 0 2389 1440"/>
                            <a:gd name="T93" fmla="*/ T92 w 2023"/>
                            <a:gd name="T94" fmla="+- 0 1067 888"/>
                            <a:gd name="T95" fmla="*/ 1067 h 433"/>
                            <a:gd name="T96" fmla="+- 0 2373 1440"/>
                            <a:gd name="T97" fmla="*/ T96 w 2023"/>
                            <a:gd name="T98" fmla="+- 0 1082 888"/>
                            <a:gd name="T99" fmla="*/ 1082 h 433"/>
                            <a:gd name="T100" fmla="+- 0 2358 1440"/>
                            <a:gd name="T101" fmla="*/ T100 w 2023"/>
                            <a:gd name="T102" fmla="+- 0 1098 888"/>
                            <a:gd name="T103" fmla="*/ 1098 h 433"/>
                            <a:gd name="T104" fmla="+- 0 2353 1440"/>
                            <a:gd name="T105" fmla="*/ T104 w 2023"/>
                            <a:gd name="T106" fmla="+- 0 1106 888"/>
                            <a:gd name="T107" fmla="*/ 1106 h 433"/>
                            <a:gd name="T108" fmla="+- 0 2346 1440"/>
                            <a:gd name="T109" fmla="*/ T108 w 2023"/>
                            <a:gd name="T110" fmla="+- 0 1069 888"/>
                            <a:gd name="T111" fmla="*/ 1069 h 433"/>
                            <a:gd name="T112" fmla="+- 0 2344 1440"/>
                            <a:gd name="T113" fmla="*/ T112 w 2023"/>
                            <a:gd name="T114" fmla="+- 0 1060 888"/>
                            <a:gd name="T115" fmla="*/ 1060 h 433"/>
                            <a:gd name="T116" fmla="+- 0 2282 1440"/>
                            <a:gd name="T117" fmla="*/ T116 w 2023"/>
                            <a:gd name="T118" fmla="+- 0 1060 888"/>
                            <a:gd name="T119" fmla="*/ 1060 h 433"/>
                            <a:gd name="T120" fmla="+- 0 2282 1440"/>
                            <a:gd name="T121" fmla="*/ T120 w 2023"/>
                            <a:gd name="T122" fmla="+- 0 1078 888"/>
                            <a:gd name="T123" fmla="*/ 1078 h 433"/>
                            <a:gd name="T124" fmla="+- 0 2307 1440"/>
                            <a:gd name="T125" fmla="*/ T124 w 2023"/>
                            <a:gd name="T126" fmla="+- 0 1076 888"/>
                            <a:gd name="T127" fmla="*/ 1076 h 433"/>
                            <a:gd name="T128" fmla="+- 0 2307 1440"/>
                            <a:gd name="T129" fmla="*/ T128 w 2023"/>
                            <a:gd name="T130" fmla="+- 0 1297 888"/>
                            <a:gd name="T131" fmla="*/ 1297 h 433"/>
                            <a:gd name="T132" fmla="+- 0 2274 1440"/>
                            <a:gd name="T133" fmla="*/ T132 w 2023"/>
                            <a:gd name="T134" fmla="+- 0 1302 888"/>
                            <a:gd name="T135" fmla="*/ 1302 h 433"/>
                            <a:gd name="T136" fmla="+- 0 2274 1440"/>
                            <a:gd name="T137" fmla="*/ T136 w 2023"/>
                            <a:gd name="T138" fmla="+- 0 1316 888"/>
                            <a:gd name="T139" fmla="*/ 1316 h 433"/>
                            <a:gd name="T140" fmla="+- 0 2324 1440"/>
                            <a:gd name="T141" fmla="*/ T140 w 2023"/>
                            <a:gd name="T142" fmla="+- 0 1316 888"/>
                            <a:gd name="T143" fmla="*/ 1316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884" y="428"/>
                              </a:moveTo>
                              <a:lnTo>
                                <a:pt x="950" y="428"/>
                              </a:lnTo>
                              <a:lnTo>
                                <a:pt x="950" y="414"/>
                              </a:lnTo>
                              <a:lnTo>
                                <a:pt x="917" y="410"/>
                              </a:lnTo>
                              <a:lnTo>
                                <a:pt x="917" y="253"/>
                              </a:lnTo>
                              <a:lnTo>
                                <a:pt x="919" y="244"/>
                              </a:lnTo>
                              <a:lnTo>
                                <a:pt x="922" y="239"/>
                              </a:lnTo>
                              <a:lnTo>
                                <a:pt x="936" y="222"/>
                              </a:lnTo>
                              <a:lnTo>
                                <a:pt x="952" y="212"/>
                              </a:lnTo>
                              <a:lnTo>
                                <a:pt x="963" y="212"/>
                              </a:lnTo>
                              <a:lnTo>
                                <a:pt x="968" y="221"/>
                              </a:lnTo>
                              <a:lnTo>
                                <a:pt x="979" y="227"/>
                              </a:lnTo>
                              <a:lnTo>
                                <a:pt x="990" y="227"/>
                              </a:lnTo>
                              <a:lnTo>
                                <a:pt x="1010" y="219"/>
                              </a:lnTo>
                              <a:lnTo>
                                <a:pt x="1020" y="200"/>
                              </a:lnTo>
                              <a:lnTo>
                                <a:pt x="1020" y="197"/>
                              </a:lnTo>
                              <a:lnTo>
                                <a:pt x="1020" y="194"/>
                              </a:lnTo>
                              <a:lnTo>
                                <a:pt x="1019" y="191"/>
                              </a:lnTo>
                              <a:lnTo>
                                <a:pt x="1018" y="188"/>
                              </a:lnTo>
                              <a:lnTo>
                                <a:pt x="1015" y="175"/>
                              </a:lnTo>
                              <a:lnTo>
                                <a:pt x="1004" y="165"/>
                              </a:lnTo>
                              <a:lnTo>
                                <a:pt x="986" y="165"/>
                              </a:lnTo>
                              <a:lnTo>
                                <a:pt x="968" y="169"/>
                              </a:lnTo>
                              <a:lnTo>
                                <a:pt x="949" y="179"/>
                              </a:lnTo>
                              <a:lnTo>
                                <a:pt x="933" y="194"/>
                              </a:lnTo>
                              <a:lnTo>
                                <a:pt x="918" y="210"/>
                              </a:lnTo>
                              <a:lnTo>
                                <a:pt x="913" y="218"/>
                              </a:lnTo>
                              <a:lnTo>
                                <a:pt x="906" y="181"/>
                              </a:lnTo>
                              <a:lnTo>
                                <a:pt x="904" y="172"/>
                              </a:lnTo>
                              <a:lnTo>
                                <a:pt x="842" y="172"/>
                              </a:lnTo>
                              <a:lnTo>
                                <a:pt x="842" y="190"/>
                              </a:lnTo>
                              <a:lnTo>
                                <a:pt x="867" y="188"/>
                              </a:lnTo>
                              <a:lnTo>
                                <a:pt x="867" y="409"/>
                              </a:lnTo>
                              <a:lnTo>
                                <a:pt x="834" y="414"/>
                              </a:lnTo>
                              <a:lnTo>
                                <a:pt x="834" y="428"/>
                              </a:lnTo>
                              <a:lnTo>
                                <a:pt x="884" y="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6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1458 1440"/>
                            <a:gd name="T1" fmla="*/ T0 w 2023"/>
                            <a:gd name="T2" fmla="+- 0 1277 888"/>
                            <a:gd name="T3" fmla="*/ 1277 h 433"/>
                            <a:gd name="T4" fmla="+- 0 1490 1440"/>
                            <a:gd name="T5" fmla="*/ T4 w 2023"/>
                            <a:gd name="T6" fmla="+- 0 1302 888"/>
                            <a:gd name="T7" fmla="*/ 1302 h 433"/>
                            <a:gd name="T8" fmla="+- 0 1529 1440"/>
                            <a:gd name="T9" fmla="*/ T8 w 2023"/>
                            <a:gd name="T10" fmla="+- 0 1317 888"/>
                            <a:gd name="T11" fmla="*/ 1317 h 433"/>
                            <a:gd name="T12" fmla="+- 0 1563 1440"/>
                            <a:gd name="T13" fmla="*/ T12 w 2023"/>
                            <a:gd name="T14" fmla="+- 0 1321 888"/>
                            <a:gd name="T15" fmla="*/ 1321 h 433"/>
                            <a:gd name="T16" fmla="+- 0 1608 1440"/>
                            <a:gd name="T17" fmla="*/ T16 w 2023"/>
                            <a:gd name="T18" fmla="+- 0 1315 888"/>
                            <a:gd name="T19" fmla="*/ 1315 h 433"/>
                            <a:gd name="T20" fmla="+- 0 1648 1440"/>
                            <a:gd name="T21" fmla="*/ T20 w 2023"/>
                            <a:gd name="T22" fmla="+- 0 1297 888"/>
                            <a:gd name="T23" fmla="*/ 1297 h 433"/>
                            <a:gd name="T24" fmla="+- 0 1679 1440"/>
                            <a:gd name="T25" fmla="*/ T24 w 2023"/>
                            <a:gd name="T26" fmla="+- 0 1268 888"/>
                            <a:gd name="T27" fmla="*/ 1268 h 433"/>
                            <a:gd name="T28" fmla="+- 0 1698 1440"/>
                            <a:gd name="T29" fmla="*/ T28 w 2023"/>
                            <a:gd name="T30" fmla="+- 0 1228 888"/>
                            <a:gd name="T31" fmla="*/ 1228 h 433"/>
                            <a:gd name="T32" fmla="+- 0 1701 1440"/>
                            <a:gd name="T33" fmla="*/ T32 w 2023"/>
                            <a:gd name="T34" fmla="+- 0 1198 888"/>
                            <a:gd name="T35" fmla="*/ 1198 h 433"/>
                            <a:gd name="T36" fmla="+- 0 1693 1440"/>
                            <a:gd name="T37" fmla="*/ T36 w 2023"/>
                            <a:gd name="T38" fmla="+- 0 1157 888"/>
                            <a:gd name="T39" fmla="*/ 1157 h 433"/>
                            <a:gd name="T40" fmla="+- 0 1671 1440"/>
                            <a:gd name="T41" fmla="*/ T40 w 2023"/>
                            <a:gd name="T42" fmla="+- 0 1124 888"/>
                            <a:gd name="T43" fmla="*/ 1124 h 433"/>
                            <a:gd name="T44" fmla="+- 0 1639 1440"/>
                            <a:gd name="T45" fmla="*/ T44 w 2023"/>
                            <a:gd name="T46" fmla="+- 0 1096 888"/>
                            <a:gd name="T47" fmla="*/ 1096 h 433"/>
                            <a:gd name="T48" fmla="+- 0 1604 1440"/>
                            <a:gd name="T49" fmla="*/ T48 w 2023"/>
                            <a:gd name="T50" fmla="+- 0 1074 888"/>
                            <a:gd name="T51" fmla="*/ 1074 h 433"/>
                            <a:gd name="T52" fmla="+- 0 1555 1440"/>
                            <a:gd name="T53" fmla="*/ T52 w 2023"/>
                            <a:gd name="T54" fmla="+- 0 1039 888"/>
                            <a:gd name="T55" fmla="*/ 1039 h 433"/>
                            <a:gd name="T56" fmla="+- 0 1528 1440"/>
                            <a:gd name="T57" fmla="*/ T56 w 2023"/>
                            <a:gd name="T58" fmla="+- 0 1012 888"/>
                            <a:gd name="T59" fmla="*/ 1012 h 433"/>
                            <a:gd name="T60" fmla="+- 0 1516 1440"/>
                            <a:gd name="T61" fmla="*/ T60 w 2023"/>
                            <a:gd name="T62" fmla="+- 0 986 888"/>
                            <a:gd name="T63" fmla="*/ 986 h 433"/>
                            <a:gd name="T64" fmla="+- 0 1514 1440"/>
                            <a:gd name="T65" fmla="*/ T64 w 2023"/>
                            <a:gd name="T66" fmla="+- 0 957 888"/>
                            <a:gd name="T67" fmla="*/ 957 h 433"/>
                            <a:gd name="T68" fmla="+- 0 1533 1440"/>
                            <a:gd name="T69" fmla="*/ T68 w 2023"/>
                            <a:gd name="T70" fmla="+- 0 923 888"/>
                            <a:gd name="T71" fmla="*/ 923 h 433"/>
                            <a:gd name="T72" fmla="+- 0 1571 1440"/>
                            <a:gd name="T73" fmla="*/ T72 w 2023"/>
                            <a:gd name="T74" fmla="+- 0 906 888"/>
                            <a:gd name="T75" fmla="*/ 906 h 433"/>
                            <a:gd name="T76" fmla="+- 0 1597 1440"/>
                            <a:gd name="T77" fmla="*/ T76 w 2023"/>
                            <a:gd name="T78" fmla="+- 0 905 888"/>
                            <a:gd name="T79" fmla="*/ 905 h 433"/>
                            <a:gd name="T80" fmla="+- 0 1630 1440"/>
                            <a:gd name="T81" fmla="*/ T80 w 2023"/>
                            <a:gd name="T82" fmla="+- 0 919 888"/>
                            <a:gd name="T83" fmla="*/ 919 h 433"/>
                            <a:gd name="T84" fmla="+- 0 1659 1440"/>
                            <a:gd name="T85" fmla="*/ T84 w 2023"/>
                            <a:gd name="T86" fmla="+- 0 961 888"/>
                            <a:gd name="T87" fmla="*/ 961 h 433"/>
                            <a:gd name="T88" fmla="+- 0 1678 1440"/>
                            <a:gd name="T89" fmla="*/ T88 w 2023"/>
                            <a:gd name="T90" fmla="+- 0 993 888"/>
                            <a:gd name="T91" fmla="*/ 993 h 433"/>
                            <a:gd name="T92" fmla="+- 0 1662 1440"/>
                            <a:gd name="T93" fmla="*/ T92 w 2023"/>
                            <a:gd name="T94" fmla="+- 0 902 888"/>
                            <a:gd name="T95" fmla="*/ 902 h 433"/>
                            <a:gd name="T96" fmla="+- 0 1623 1440"/>
                            <a:gd name="T97" fmla="*/ T96 w 2023"/>
                            <a:gd name="T98" fmla="+- 0 892 888"/>
                            <a:gd name="T99" fmla="*/ 892 h 433"/>
                            <a:gd name="T100" fmla="+- 0 1581 1440"/>
                            <a:gd name="T101" fmla="*/ T100 w 2023"/>
                            <a:gd name="T102" fmla="+- 0 888 888"/>
                            <a:gd name="T103" fmla="*/ 888 h 433"/>
                            <a:gd name="T104" fmla="+- 0 1554 1440"/>
                            <a:gd name="T105" fmla="*/ T104 w 2023"/>
                            <a:gd name="T106" fmla="+- 0 889 888"/>
                            <a:gd name="T107" fmla="*/ 889 h 433"/>
                            <a:gd name="T108" fmla="+- 0 1511 1440"/>
                            <a:gd name="T109" fmla="*/ T108 w 2023"/>
                            <a:gd name="T110" fmla="+- 0 903 888"/>
                            <a:gd name="T111" fmla="*/ 903 h 433"/>
                            <a:gd name="T112" fmla="+- 0 1479 1440"/>
                            <a:gd name="T113" fmla="*/ T112 w 2023"/>
                            <a:gd name="T114" fmla="+- 0 930 888"/>
                            <a:gd name="T115" fmla="*/ 930 h 433"/>
                            <a:gd name="T116" fmla="+- 0 1461 1440"/>
                            <a:gd name="T117" fmla="*/ T116 w 2023"/>
                            <a:gd name="T118" fmla="+- 0 970 888"/>
                            <a:gd name="T119" fmla="*/ 970 h 433"/>
                            <a:gd name="T120" fmla="+- 0 1458 1440"/>
                            <a:gd name="T121" fmla="*/ T120 w 2023"/>
                            <a:gd name="T122" fmla="+- 0 998 888"/>
                            <a:gd name="T123" fmla="*/ 998 h 433"/>
                            <a:gd name="T124" fmla="+- 0 1467 1440"/>
                            <a:gd name="T125" fmla="*/ T124 w 2023"/>
                            <a:gd name="T126" fmla="+- 0 1037 888"/>
                            <a:gd name="T127" fmla="*/ 1037 h 433"/>
                            <a:gd name="T128" fmla="+- 0 1493 1440"/>
                            <a:gd name="T129" fmla="*/ T128 w 2023"/>
                            <a:gd name="T130" fmla="+- 0 1068 888"/>
                            <a:gd name="T131" fmla="*/ 1068 h 433"/>
                            <a:gd name="T132" fmla="+- 0 1528 1440"/>
                            <a:gd name="T133" fmla="*/ T132 w 2023"/>
                            <a:gd name="T134" fmla="+- 0 1094 888"/>
                            <a:gd name="T135" fmla="*/ 1094 h 433"/>
                            <a:gd name="T136" fmla="+- 0 1561 1440"/>
                            <a:gd name="T137" fmla="*/ T136 w 2023"/>
                            <a:gd name="T138" fmla="+- 0 1114 888"/>
                            <a:gd name="T139" fmla="*/ 1114 h 433"/>
                            <a:gd name="T140" fmla="+- 0 1611 1440"/>
                            <a:gd name="T141" fmla="*/ T140 w 2023"/>
                            <a:gd name="T142" fmla="+- 0 1150 888"/>
                            <a:gd name="T143" fmla="*/ 1150 h 433"/>
                            <a:gd name="T144" fmla="+- 0 1637 1440"/>
                            <a:gd name="T145" fmla="*/ T144 w 2023"/>
                            <a:gd name="T146" fmla="+- 0 1179 888"/>
                            <a:gd name="T147" fmla="*/ 1179 h 433"/>
                            <a:gd name="T148" fmla="+- 0 1647 1440"/>
                            <a:gd name="T149" fmla="*/ T148 w 2023"/>
                            <a:gd name="T150" fmla="+- 0 1206 888"/>
                            <a:gd name="T151" fmla="*/ 1206 h 433"/>
                            <a:gd name="T152" fmla="+- 0 1644 1440"/>
                            <a:gd name="T153" fmla="*/ T152 w 2023"/>
                            <a:gd name="T154" fmla="+- 0 1242 888"/>
                            <a:gd name="T155" fmla="*/ 1242 h 433"/>
                            <a:gd name="T156" fmla="+- 0 1621 1440"/>
                            <a:gd name="T157" fmla="*/ T156 w 2023"/>
                            <a:gd name="T158" fmla="+- 0 1278 888"/>
                            <a:gd name="T159" fmla="*/ 1278 h 433"/>
                            <a:gd name="T160" fmla="+- 0 1583 1440"/>
                            <a:gd name="T161" fmla="*/ T160 w 2023"/>
                            <a:gd name="T162" fmla="+- 0 1297 888"/>
                            <a:gd name="T163" fmla="*/ 1297 h 433"/>
                            <a:gd name="T164" fmla="+- 0 1542 1440"/>
                            <a:gd name="T165" fmla="*/ T164 w 2023"/>
                            <a:gd name="T166" fmla="+- 0 1296 888"/>
                            <a:gd name="T167" fmla="*/ 1296 h 433"/>
                            <a:gd name="T168" fmla="+- 0 1512 1440"/>
                            <a:gd name="T169" fmla="*/ T168 w 2023"/>
                            <a:gd name="T170" fmla="+- 0 1281 888"/>
                            <a:gd name="T171" fmla="*/ 1281 h 433"/>
                            <a:gd name="T172" fmla="+- 0 1514 1440"/>
                            <a:gd name="T173" fmla="*/ T172 w 2023"/>
                            <a:gd name="T174" fmla="+- 0 1269 888"/>
                            <a:gd name="T175" fmla="*/ 1269 h 433"/>
                            <a:gd name="T176" fmla="+- 0 1528 1440"/>
                            <a:gd name="T177" fmla="*/ T176 w 2023"/>
                            <a:gd name="T178" fmla="+- 0 1248 888"/>
                            <a:gd name="T179" fmla="*/ 1248 h 433"/>
                            <a:gd name="T180" fmla="+- 0 1520 1440"/>
                            <a:gd name="T181" fmla="*/ T180 w 2023"/>
                            <a:gd name="T182" fmla="+- 0 1215 888"/>
                            <a:gd name="T183" fmla="*/ 1215 h 433"/>
                            <a:gd name="T184" fmla="+- 0 1485 1440"/>
                            <a:gd name="T185" fmla="*/ T184 w 2023"/>
                            <a:gd name="T186" fmla="+- 0 1195 888"/>
                            <a:gd name="T187" fmla="*/ 1195 h 433"/>
                            <a:gd name="T188" fmla="+- 0 1460 1440"/>
                            <a:gd name="T189" fmla="*/ T188 w 2023"/>
                            <a:gd name="T190" fmla="+- 0 1202 888"/>
                            <a:gd name="T191" fmla="*/ 1202 h 433"/>
                            <a:gd name="T192" fmla="+- 0 1440 1440"/>
                            <a:gd name="T193" fmla="*/ T192 w 2023"/>
                            <a:gd name="T194" fmla="+- 0 1237 888"/>
                            <a:gd name="T195" fmla="*/ 1237 h 433"/>
                            <a:gd name="T196" fmla="+- 0 1440 1440"/>
                            <a:gd name="T197" fmla="*/ T196 w 2023"/>
                            <a:gd name="T198" fmla="+- 0 1248 888"/>
                            <a:gd name="T199" fmla="*/ 1248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2" y="367"/>
                              </a:moveTo>
                              <a:lnTo>
                                <a:pt x="18" y="389"/>
                              </a:lnTo>
                              <a:lnTo>
                                <a:pt x="33" y="403"/>
                              </a:lnTo>
                              <a:lnTo>
                                <a:pt x="50" y="414"/>
                              </a:lnTo>
                              <a:lnTo>
                                <a:pt x="69" y="423"/>
                              </a:lnTo>
                              <a:lnTo>
                                <a:pt x="89" y="429"/>
                              </a:lnTo>
                              <a:lnTo>
                                <a:pt x="110" y="432"/>
                              </a:lnTo>
                              <a:lnTo>
                                <a:pt x="123" y="433"/>
                              </a:lnTo>
                              <a:lnTo>
                                <a:pt x="146" y="431"/>
                              </a:lnTo>
                              <a:lnTo>
                                <a:pt x="168" y="427"/>
                              </a:lnTo>
                              <a:lnTo>
                                <a:pt x="189" y="419"/>
                              </a:lnTo>
                              <a:lnTo>
                                <a:pt x="208" y="409"/>
                              </a:lnTo>
                              <a:lnTo>
                                <a:pt x="225" y="395"/>
                              </a:lnTo>
                              <a:lnTo>
                                <a:pt x="239" y="380"/>
                              </a:lnTo>
                              <a:lnTo>
                                <a:pt x="250" y="361"/>
                              </a:lnTo>
                              <a:lnTo>
                                <a:pt x="258" y="340"/>
                              </a:lnTo>
                              <a:lnTo>
                                <a:pt x="261" y="316"/>
                              </a:lnTo>
                              <a:lnTo>
                                <a:pt x="261" y="310"/>
                              </a:lnTo>
                              <a:lnTo>
                                <a:pt x="259" y="289"/>
                              </a:lnTo>
                              <a:lnTo>
                                <a:pt x="253" y="269"/>
                              </a:lnTo>
                              <a:lnTo>
                                <a:pt x="243" y="252"/>
                              </a:lnTo>
                              <a:lnTo>
                                <a:pt x="231" y="236"/>
                              </a:lnTo>
                              <a:lnTo>
                                <a:pt x="216" y="222"/>
                              </a:lnTo>
                              <a:lnTo>
                                <a:pt x="199" y="208"/>
                              </a:lnTo>
                              <a:lnTo>
                                <a:pt x="181" y="196"/>
                              </a:lnTo>
                              <a:lnTo>
                                <a:pt x="164" y="186"/>
                              </a:lnTo>
                              <a:lnTo>
                                <a:pt x="136" y="167"/>
                              </a:lnTo>
                              <a:lnTo>
                                <a:pt x="115" y="151"/>
                              </a:lnTo>
                              <a:lnTo>
                                <a:pt x="99" y="137"/>
                              </a:lnTo>
                              <a:lnTo>
                                <a:pt x="88" y="124"/>
                              </a:lnTo>
                              <a:lnTo>
                                <a:pt x="80" y="111"/>
                              </a:lnTo>
                              <a:lnTo>
                                <a:pt x="76" y="98"/>
                              </a:lnTo>
                              <a:lnTo>
                                <a:pt x="74" y="90"/>
                              </a:lnTo>
                              <a:lnTo>
                                <a:pt x="74" y="69"/>
                              </a:lnTo>
                              <a:lnTo>
                                <a:pt x="81" y="51"/>
                              </a:lnTo>
                              <a:lnTo>
                                <a:pt x="93" y="35"/>
                              </a:lnTo>
                              <a:lnTo>
                                <a:pt x="110" y="24"/>
                              </a:lnTo>
                              <a:lnTo>
                                <a:pt x="131" y="18"/>
                              </a:lnTo>
                              <a:lnTo>
                                <a:pt x="146" y="16"/>
                              </a:lnTo>
                              <a:lnTo>
                                <a:pt x="157" y="17"/>
                              </a:lnTo>
                              <a:lnTo>
                                <a:pt x="173" y="21"/>
                              </a:lnTo>
                              <a:lnTo>
                                <a:pt x="190" y="31"/>
                              </a:lnTo>
                              <a:lnTo>
                                <a:pt x="207" y="47"/>
                              </a:lnTo>
                              <a:lnTo>
                                <a:pt x="219" y="73"/>
                              </a:lnTo>
                              <a:lnTo>
                                <a:pt x="223" y="105"/>
                              </a:lnTo>
                              <a:lnTo>
                                <a:pt x="238" y="105"/>
                              </a:lnTo>
                              <a:lnTo>
                                <a:pt x="238" y="19"/>
                              </a:lnTo>
                              <a:lnTo>
                                <a:pt x="222" y="14"/>
                              </a:lnTo>
                              <a:lnTo>
                                <a:pt x="204" y="8"/>
                              </a:lnTo>
                              <a:lnTo>
                                <a:pt x="183" y="4"/>
                              </a:lnTo>
                              <a:lnTo>
                                <a:pt x="162" y="1"/>
                              </a:lnTo>
                              <a:lnTo>
                                <a:pt x="141" y="0"/>
                              </a:lnTo>
                              <a:lnTo>
                                <a:pt x="137" y="0"/>
                              </a:lnTo>
                              <a:lnTo>
                                <a:pt x="114" y="1"/>
                              </a:lnTo>
                              <a:lnTo>
                                <a:pt x="91" y="7"/>
                              </a:lnTo>
                              <a:lnTo>
                                <a:pt x="71" y="15"/>
                              </a:lnTo>
                              <a:lnTo>
                                <a:pt x="54" y="27"/>
                              </a:lnTo>
                              <a:lnTo>
                                <a:pt x="39" y="42"/>
                              </a:lnTo>
                              <a:lnTo>
                                <a:pt x="28" y="60"/>
                              </a:lnTo>
                              <a:lnTo>
                                <a:pt x="21" y="82"/>
                              </a:lnTo>
                              <a:lnTo>
                                <a:pt x="18" y="106"/>
                              </a:lnTo>
                              <a:lnTo>
                                <a:pt x="18" y="110"/>
                              </a:lnTo>
                              <a:lnTo>
                                <a:pt x="20" y="131"/>
                              </a:lnTo>
                              <a:lnTo>
                                <a:pt x="27" y="149"/>
                              </a:lnTo>
                              <a:lnTo>
                                <a:pt x="39" y="166"/>
                              </a:lnTo>
                              <a:lnTo>
                                <a:pt x="53" y="180"/>
                              </a:lnTo>
                              <a:lnTo>
                                <a:pt x="70" y="194"/>
                              </a:lnTo>
                              <a:lnTo>
                                <a:pt x="88" y="206"/>
                              </a:lnTo>
                              <a:lnTo>
                                <a:pt x="106" y="218"/>
                              </a:lnTo>
                              <a:lnTo>
                                <a:pt x="121" y="226"/>
                              </a:lnTo>
                              <a:lnTo>
                                <a:pt x="149" y="245"/>
                              </a:lnTo>
                              <a:lnTo>
                                <a:pt x="171" y="262"/>
                              </a:lnTo>
                              <a:lnTo>
                                <a:pt x="186" y="277"/>
                              </a:lnTo>
                              <a:lnTo>
                                <a:pt x="197" y="291"/>
                              </a:lnTo>
                              <a:lnTo>
                                <a:pt x="203" y="304"/>
                              </a:lnTo>
                              <a:lnTo>
                                <a:pt x="207" y="318"/>
                              </a:lnTo>
                              <a:lnTo>
                                <a:pt x="207" y="329"/>
                              </a:lnTo>
                              <a:lnTo>
                                <a:pt x="204" y="354"/>
                              </a:lnTo>
                              <a:lnTo>
                                <a:pt x="195" y="374"/>
                              </a:lnTo>
                              <a:lnTo>
                                <a:pt x="181" y="390"/>
                              </a:lnTo>
                              <a:lnTo>
                                <a:pt x="164" y="402"/>
                              </a:lnTo>
                              <a:lnTo>
                                <a:pt x="143" y="409"/>
                              </a:lnTo>
                              <a:lnTo>
                                <a:pt x="123" y="411"/>
                              </a:lnTo>
                              <a:lnTo>
                                <a:pt x="102" y="408"/>
                              </a:lnTo>
                              <a:lnTo>
                                <a:pt x="83" y="401"/>
                              </a:lnTo>
                              <a:lnTo>
                                <a:pt x="72" y="393"/>
                              </a:lnTo>
                              <a:lnTo>
                                <a:pt x="67" y="387"/>
                              </a:lnTo>
                              <a:lnTo>
                                <a:pt x="74" y="381"/>
                              </a:lnTo>
                              <a:lnTo>
                                <a:pt x="83" y="372"/>
                              </a:lnTo>
                              <a:lnTo>
                                <a:pt x="88" y="360"/>
                              </a:lnTo>
                              <a:lnTo>
                                <a:pt x="87" y="348"/>
                              </a:lnTo>
                              <a:lnTo>
                                <a:pt x="80" y="327"/>
                              </a:lnTo>
                              <a:lnTo>
                                <a:pt x="65" y="313"/>
                              </a:lnTo>
                              <a:lnTo>
                                <a:pt x="45" y="307"/>
                              </a:lnTo>
                              <a:lnTo>
                                <a:pt x="40" y="307"/>
                              </a:lnTo>
                              <a:lnTo>
                                <a:pt x="20" y="314"/>
                              </a:lnTo>
                              <a:lnTo>
                                <a:pt x="6" y="329"/>
                              </a:lnTo>
                              <a:lnTo>
                                <a:pt x="0" y="349"/>
                              </a:lnTo>
                              <a:lnTo>
                                <a:pt x="0" y="354"/>
                              </a:lnTo>
                              <a:lnTo>
                                <a:pt x="0" y="360"/>
                              </a:lnTo>
                              <a:lnTo>
                                <a:pt x="2" y="3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5"/>
                      <wps:cNvSpPr>
                        <a:spLocks/>
                      </wps:cNvSpPr>
                      <wps:spPr bwMode="auto">
                        <a:xfrm>
                          <a:off x="1440" y="888"/>
                          <a:ext cx="2023" cy="433"/>
                        </a:xfrm>
                        <a:custGeom>
                          <a:avLst/>
                          <a:gdLst>
                            <a:gd name="T0" fmla="+- 0 3187 1440"/>
                            <a:gd name="T1" fmla="*/ T0 w 2023"/>
                            <a:gd name="T2" fmla="+- 0 1078 888"/>
                            <a:gd name="T3" fmla="*/ 1078 h 433"/>
                            <a:gd name="T4" fmla="+- 0 3210 1440"/>
                            <a:gd name="T5" fmla="*/ T4 w 2023"/>
                            <a:gd name="T6" fmla="+- 0 1075 888"/>
                            <a:gd name="T7" fmla="*/ 1075 h 433"/>
                            <a:gd name="T8" fmla="+- 0 3210 1440"/>
                            <a:gd name="T9" fmla="*/ T8 w 2023"/>
                            <a:gd name="T10" fmla="+- 0 1297 888"/>
                            <a:gd name="T11" fmla="*/ 1297 h 433"/>
                            <a:gd name="T12" fmla="+- 0 3177 1440"/>
                            <a:gd name="T13" fmla="*/ T12 w 2023"/>
                            <a:gd name="T14" fmla="+- 0 1302 888"/>
                            <a:gd name="T15" fmla="*/ 1302 h 433"/>
                            <a:gd name="T16" fmla="+- 0 3177 1440"/>
                            <a:gd name="T17" fmla="*/ T16 w 2023"/>
                            <a:gd name="T18" fmla="+- 0 1316 888"/>
                            <a:gd name="T19" fmla="*/ 1316 h 433"/>
                            <a:gd name="T20" fmla="+- 0 3293 1440"/>
                            <a:gd name="T21" fmla="*/ T20 w 2023"/>
                            <a:gd name="T22" fmla="+- 0 1316 888"/>
                            <a:gd name="T23" fmla="*/ 1316 h 433"/>
                            <a:gd name="T24" fmla="+- 0 3293 1440"/>
                            <a:gd name="T25" fmla="*/ T24 w 2023"/>
                            <a:gd name="T26" fmla="+- 0 1302 888"/>
                            <a:gd name="T27" fmla="*/ 1302 h 433"/>
                            <a:gd name="T28" fmla="+- 0 3292 1440"/>
                            <a:gd name="T29" fmla="*/ T28 w 2023"/>
                            <a:gd name="T30" fmla="+- 0 1302 888"/>
                            <a:gd name="T31" fmla="*/ 1302 h 433"/>
                            <a:gd name="T32" fmla="+- 0 3260 1440"/>
                            <a:gd name="T33" fmla="*/ T32 w 2023"/>
                            <a:gd name="T34" fmla="+- 0 1298 888"/>
                            <a:gd name="T35" fmla="*/ 1298 h 433"/>
                            <a:gd name="T36" fmla="+- 0 3260 1440"/>
                            <a:gd name="T37" fmla="*/ T36 w 2023"/>
                            <a:gd name="T38" fmla="+- 0 1135 888"/>
                            <a:gd name="T39" fmla="*/ 1135 h 433"/>
                            <a:gd name="T40" fmla="+- 0 3261 1440"/>
                            <a:gd name="T41" fmla="*/ T40 w 2023"/>
                            <a:gd name="T42" fmla="+- 0 1127 888"/>
                            <a:gd name="T43" fmla="*/ 1127 h 433"/>
                            <a:gd name="T44" fmla="+- 0 3266 1440"/>
                            <a:gd name="T45" fmla="*/ T44 w 2023"/>
                            <a:gd name="T46" fmla="+- 0 1118 888"/>
                            <a:gd name="T47" fmla="*/ 1118 h 433"/>
                            <a:gd name="T48" fmla="+- 0 3270 1440"/>
                            <a:gd name="T49" fmla="*/ T48 w 2023"/>
                            <a:gd name="T50" fmla="+- 0 1112 888"/>
                            <a:gd name="T51" fmla="*/ 1112 h 433"/>
                            <a:gd name="T52" fmla="+- 0 3290 1440"/>
                            <a:gd name="T53" fmla="*/ T52 w 2023"/>
                            <a:gd name="T54" fmla="+- 0 1096 888"/>
                            <a:gd name="T55" fmla="*/ 1096 h 433"/>
                            <a:gd name="T56" fmla="+- 0 3309 1440"/>
                            <a:gd name="T57" fmla="*/ T56 w 2023"/>
                            <a:gd name="T58" fmla="+- 0 1090 888"/>
                            <a:gd name="T59" fmla="*/ 1090 h 433"/>
                            <a:gd name="T60" fmla="+- 0 3324 1440"/>
                            <a:gd name="T61" fmla="*/ T60 w 2023"/>
                            <a:gd name="T62" fmla="+- 0 1088 888"/>
                            <a:gd name="T63" fmla="*/ 1088 h 433"/>
                            <a:gd name="T64" fmla="+- 0 3343 1440"/>
                            <a:gd name="T65" fmla="*/ T64 w 2023"/>
                            <a:gd name="T66" fmla="+- 0 1092 888"/>
                            <a:gd name="T67" fmla="*/ 1092 h 433"/>
                            <a:gd name="T68" fmla="+- 0 3361 1440"/>
                            <a:gd name="T69" fmla="*/ T68 w 2023"/>
                            <a:gd name="T70" fmla="+- 0 1104 888"/>
                            <a:gd name="T71" fmla="*/ 1104 h 433"/>
                            <a:gd name="T72" fmla="+- 0 3371 1440"/>
                            <a:gd name="T73" fmla="*/ T72 w 2023"/>
                            <a:gd name="T74" fmla="+- 0 1117 888"/>
                            <a:gd name="T75" fmla="*/ 1117 h 433"/>
                            <a:gd name="T76" fmla="+- 0 3377 1440"/>
                            <a:gd name="T77" fmla="*/ T76 w 2023"/>
                            <a:gd name="T78" fmla="+- 0 1135 888"/>
                            <a:gd name="T79" fmla="*/ 1135 h 433"/>
                            <a:gd name="T80" fmla="+- 0 3380 1440"/>
                            <a:gd name="T81" fmla="*/ T80 w 2023"/>
                            <a:gd name="T82" fmla="+- 0 1157 888"/>
                            <a:gd name="T83" fmla="*/ 1157 h 433"/>
                            <a:gd name="T84" fmla="+- 0 3381 1440"/>
                            <a:gd name="T85" fmla="*/ T84 w 2023"/>
                            <a:gd name="T86" fmla="+- 0 1175 888"/>
                            <a:gd name="T87" fmla="*/ 1175 h 433"/>
                            <a:gd name="T88" fmla="+- 0 3381 1440"/>
                            <a:gd name="T89" fmla="*/ T88 w 2023"/>
                            <a:gd name="T90" fmla="+- 0 1297 888"/>
                            <a:gd name="T91" fmla="*/ 1297 h 433"/>
                            <a:gd name="T92" fmla="+- 0 3348 1440"/>
                            <a:gd name="T93" fmla="*/ T92 w 2023"/>
                            <a:gd name="T94" fmla="+- 0 1302 888"/>
                            <a:gd name="T95" fmla="*/ 1302 h 433"/>
                            <a:gd name="T96" fmla="+- 0 3348 1440"/>
                            <a:gd name="T97" fmla="*/ T96 w 2023"/>
                            <a:gd name="T98" fmla="+- 0 1316 888"/>
                            <a:gd name="T99" fmla="*/ 1316 h 433"/>
                            <a:gd name="T100" fmla="+- 0 3463 1440"/>
                            <a:gd name="T101" fmla="*/ T100 w 2023"/>
                            <a:gd name="T102" fmla="+- 0 1316 888"/>
                            <a:gd name="T103" fmla="*/ 1316 h 433"/>
                            <a:gd name="T104" fmla="+- 0 3463 1440"/>
                            <a:gd name="T105" fmla="*/ T104 w 2023"/>
                            <a:gd name="T106" fmla="+- 0 1302 888"/>
                            <a:gd name="T107" fmla="*/ 1302 h 433"/>
                            <a:gd name="T108" fmla="+- 0 3430 1440"/>
                            <a:gd name="T109" fmla="*/ T108 w 2023"/>
                            <a:gd name="T110" fmla="+- 0 1298 888"/>
                            <a:gd name="T111" fmla="*/ 1298 h 433"/>
                            <a:gd name="T112" fmla="+- 0 3430 1440"/>
                            <a:gd name="T113" fmla="*/ T112 w 2023"/>
                            <a:gd name="T114" fmla="+- 0 1165 888"/>
                            <a:gd name="T115" fmla="*/ 1165 h 433"/>
                            <a:gd name="T116" fmla="+- 0 3429 1440"/>
                            <a:gd name="T117" fmla="*/ T116 w 2023"/>
                            <a:gd name="T118" fmla="+- 0 1145 888"/>
                            <a:gd name="T119" fmla="*/ 1145 h 433"/>
                            <a:gd name="T120" fmla="+- 0 3426 1440"/>
                            <a:gd name="T121" fmla="*/ T120 w 2023"/>
                            <a:gd name="T122" fmla="+- 0 1125 888"/>
                            <a:gd name="T123" fmla="*/ 1125 h 433"/>
                            <a:gd name="T124" fmla="+- 0 3419 1440"/>
                            <a:gd name="T125" fmla="*/ T124 w 2023"/>
                            <a:gd name="T126" fmla="+- 0 1107 888"/>
                            <a:gd name="T127" fmla="*/ 1107 h 433"/>
                            <a:gd name="T128" fmla="+- 0 3408 1440"/>
                            <a:gd name="T129" fmla="*/ T128 w 2023"/>
                            <a:gd name="T130" fmla="+- 0 1089 888"/>
                            <a:gd name="T131" fmla="*/ 1089 h 433"/>
                            <a:gd name="T132" fmla="+- 0 3400 1440"/>
                            <a:gd name="T133" fmla="*/ T132 w 2023"/>
                            <a:gd name="T134" fmla="+- 0 1081 888"/>
                            <a:gd name="T135" fmla="*/ 1081 h 433"/>
                            <a:gd name="T136" fmla="+- 0 3384 1440"/>
                            <a:gd name="T137" fmla="*/ T136 w 2023"/>
                            <a:gd name="T138" fmla="+- 0 1068 888"/>
                            <a:gd name="T139" fmla="*/ 1068 h 433"/>
                            <a:gd name="T140" fmla="+- 0 3366 1440"/>
                            <a:gd name="T141" fmla="*/ T140 w 2023"/>
                            <a:gd name="T142" fmla="+- 0 1059 888"/>
                            <a:gd name="T143" fmla="*/ 1059 h 433"/>
                            <a:gd name="T144" fmla="+- 0 3346 1440"/>
                            <a:gd name="T145" fmla="*/ T144 w 2023"/>
                            <a:gd name="T146" fmla="+- 0 1055 888"/>
                            <a:gd name="T147" fmla="*/ 1055 h 433"/>
                            <a:gd name="T148" fmla="+- 0 3340 1440"/>
                            <a:gd name="T149" fmla="*/ T148 w 2023"/>
                            <a:gd name="T150" fmla="+- 0 1055 888"/>
                            <a:gd name="T151" fmla="*/ 1055 h 433"/>
                            <a:gd name="T152" fmla="+- 0 3323 1440"/>
                            <a:gd name="T153" fmla="*/ T152 w 2023"/>
                            <a:gd name="T154" fmla="+- 0 1057 888"/>
                            <a:gd name="T155" fmla="*/ 1057 h 433"/>
                            <a:gd name="T156" fmla="+- 0 3304 1440"/>
                            <a:gd name="T157" fmla="*/ T156 w 2023"/>
                            <a:gd name="T158" fmla="+- 0 1063 888"/>
                            <a:gd name="T159" fmla="*/ 1063 h 433"/>
                            <a:gd name="T160" fmla="+- 0 3285 1440"/>
                            <a:gd name="T161" fmla="*/ T160 w 2023"/>
                            <a:gd name="T162" fmla="+- 0 1072 888"/>
                            <a:gd name="T163" fmla="*/ 1072 h 433"/>
                            <a:gd name="T164" fmla="+- 0 3267 1440"/>
                            <a:gd name="T165" fmla="*/ T164 w 2023"/>
                            <a:gd name="T166" fmla="+- 0 1086 888"/>
                            <a:gd name="T167" fmla="*/ 1086 h 433"/>
                            <a:gd name="T168" fmla="+- 0 3259 1440"/>
                            <a:gd name="T169" fmla="*/ T168 w 2023"/>
                            <a:gd name="T170" fmla="+- 0 1094 888"/>
                            <a:gd name="T171" fmla="*/ 1094 h 433"/>
                            <a:gd name="T172" fmla="+- 0 3253 1440"/>
                            <a:gd name="T173" fmla="*/ T172 w 2023"/>
                            <a:gd name="T174" fmla="+- 0 1060 888"/>
                            <a:gd name="T175" fmla="*/ 1060 h 433"/>
                            <a:gd name="T176" fmla="+- 0 3186 1440"/>
                            <a:gd name="T177" fmla="*/ T176 w 2023"/>
                            <a:gd name="T178" fmla="+- 0 1060 888"/>
                            <a:gd name="T179" fmla="*/ 1060 h 433"/>
                            <a:gd name="T180" fmla="+- 0 3186 1440"/>
                            <a:gd name="T181" fmla="*/ T180 w 2023"/>
                            <a:gd name="T182" fmla="+- 0 1078 888"/>
                            <a:gd name="T183" fmla="*/ 1078 h 433"/>
                            <a:gd name="T184" fmla="+- 0 3187 1440"/>
                            <a:gd name="T185" fmla="*/ T184 w 2023"/>
                            <a:gd name="T186" fmla="+- 0 1078 888"/>
                            <a:gd name="T187" fmla="*/ 1078 h 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2023" h="433">
                              <a:moveTo>
                                <a:pt x="1747" y="190"/>
                              </a:moveTo>
                              <a:lnTo>
                                <a:pt x="1770" y="187"/>
                              </a:lnTo>
                              <a:lnTo>
                                <a:pt x="1770" y="409"/>
                              </a:lnTo>
                              <a:lnTo>
                                <a:pt x="1737" y="414"/>
                              </a:lnTo>
                              <a:lnTo>
                                <a:pt x="1737" y="428"/>
                              </a:lnTo>
                              <a:lnTo>
                                <a:pt x="1853" y="428"/>
                              </a:lnTo>
                              <a:lnTo>
                                <a:pt x="1853" y="414"/>
                              </a:lnTo>
                              <a:lnTo>
                                <a:pt x="1852" y="414"/>
                              </a:lnTo>
                              <a:lnTo>
                                <a:pt x="1820" y="410"/>
                              </a:lnTo>
                              <a:lnTo>
                                <a:pt x="1820" y="247"/>
                              </a:lnTo>
                              <a:lnTo>
                                <a:pt x="1821" y="239"/>
                              </a:lnTo>
                              <a:lnTo>
                                <a:pt x="1826" y="230"/>
                              </a:lnTo>
                              <a:lnTo>
                                <a:pt x="1830" y="224"/>
                              </a:lnTo>
                              <a:lnTo>
                                <a:pt x="1850" y="208"/>
                              </a:lnTo>
                              <a:lnTo>
                                <a:pt x="1869" y="202"/>
                              </a:lnTo>
                              <a:lnTo>
                                <a:pt x="1884" y="200"/>
                              </a:lnTo>
                              <a:lnTo>
                                <a:pt x="1903" y="204"/>
                              </a:lnTo>
                              <a:lnTo>
                                <a:pt x="1921" y="216"/>
                              </a:lnTo>
                              <a:lnTo>
                                <a:pt x="1931" y="229"/>
                              </a:lnTo>
                              <a:lnTo>
                                <a:pt x="1937" y="247"/>
                              </a:lnTo>
                              <a:lnTo>
                                <a:pt x="1940" y="269"/>
                              </a:lnTo>
                              <a:lnTo>
                                <a:pt x="1941" y="287"/>
                              </a:lnTo>
                              <a:lnTo>
                                <a:pt x="1941" y="409"/>
                              </a:lnTo>
                              <a:lnTo>
                                <a:pt x="1908" y="414"/>
                              </a:lnTo>
                              <a:lnTo>
                                <a:pt x="1908" y="428"/>
                              </a:lnTo>
                              <a:lnTo>
                                <a:pt x="2023" y="428"/>
                              </a:lnTo>
                              <a:lnTo>
                                <a:pt x="2023" y="414"/>
                              </a:lnTo>
                              <a:lnTo>
                                <a:pt x="1990" y="410"/>
                              </a:lnTo>
                              <a:lnTo>
                                <a:pt x="1990" y="277"/>
                              </a:lnTo>
                              <a:lnTo>
                                <a:pt x="1989" y="257"/>
                              </a:lnTo>
                              <a:lnTo>
                                <a:pt x="1986" y="237"/>
                              </a:lnTo>
                              <a:lnTo>
                                <a:pt x="1979" y="219"/>
                              </a:lnTo>
                              <a:lnTo>
                                <a:pt x="1968" y="201"/>
                              </a:lnTo>
                              <a:lnTo>
                                <a:pt x="1960" y="193"/>
                              </a:lnTo>
                              <a:lnTo>
                                <a:pt x="1944" y="180"/>
                              </a:lnTo>
                              <a:lnTo>
                                <a:pt x="1926" y="171"/>
                              </a:lnTo>
                              <a:lnTo>
                                <a:pt x="1906" y="167"/>
                              </a:lnTo>
                              <a:lnTo>
                                <a:pt x="1900" y="167"/>
                              </a:lnTo>
                              <a:lnTo>
                                <a:pt x="1883" y="169"/>
                              </a:lnTo>
                              <a:lnTo>
                                <a:pt x="1864" y="175"/>
                              </a:lnTo>
                              <a:lnTo>
                                <a:pt x="1845" y="184"/>
                              </a:lnTo>
                              <a:lnTo>
                                <a:pt x="1827" y="198"/>
                              </a:lnTo>
                              <a:lnTo>
                                <a:pt x="1819" y="206"/>
                              </a:lnTo>
                              <a:lnTo>
                                <a:pt x="1813" y="172"/>
                              </a:lnTo>
                              <a:lnTo>
                                <a:pt x="1746" y="172"/>
                              </a:lnTo>
                              <a:lnTo>
                                <a:pt x="1746" y="190"/>
                              </a:lnTo>
                              <a:lnTo>
                                <a:pt x="1747" y="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76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"/>
                      <wps:cNvSpPr>
                        <a:spLocks/>
                      </wps:cNvSpPr>
                      <wps:spPr bwMode="auto">
                        <a:xfrm>
                          <a:off x="3602" y="839"/>
                          <a:ext cx="0" cy="532"/>
                        </a:xfrm>
                        <a:custGeom>
                          <a:avLst/>
                          <a:gdLst>
                            <a:gd name="T0" fmla="+- 0 839 839"/>
                            <a:gd name="T1" fmla="*/ 839 h 532"/>
                            <a:gd name="T2" fmla="+- 0 1371 839"/>
                            <a:gd name="T3" fmla="*/ 1371 h 532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532">
                              <a:moveTo>
                                <a:pt x="0" y="0"/>
                              </a:moveTo>
                              <a:lnTo>
                                <a:pt x="0" y="532"/>
                              </a:lnTo>
                            </a:path>
                          </a:pathLst>
                        </a:custGeom>
                        <a:noFill/>
                        <a:ln w="11103">
                          <a:solidFill>
                            <a:srgbClr val="00AED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737" y="885"/>
                          <a:ext cx="2693" cy="47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B1299" id="Group 2" o:spid="_x0000_s1026" style="position:absolute;margin-left:66.45pt;margin-top:35.1pt;width:466.25pt;height:41.15pt;z-index:-251659264;mso-position-horizontal-relative:page;mso-position-vertical-relative:page" coordorigin="1329,702" coordsize="9325,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">
              <v:shape id="Freeform 20" o:spid="_x0000_s1027" style="position:absolute;left:6654;top:708;width:0;height:538;visibility:visible;mso-wrap-style:square;v-text-anchor:top" coordsize="0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" path="m,l,538e" filled="f" strokeweight=".58pt">
                <v:path arrowok="t" o:connecttype="custom" o:connectlocs="0,708;0,1246" o:connectangles="0,0"/>
              </v:shape>
              <v:shape id="Freeform 19" o:spid="_x0000_s1028" style="position:absolute;left:1332;top:1517;width:5317;height:0;visibility:visible;mso-wrap-style:square;v-text-anchor:top" coordsize="53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" path="m,l5317,e" filled="f" strokeweight=".34pt">
                <v:path arrowok="t" o:connecttype="custom" o:connectlocs="0,0;5317,0" o:connectangles="0,0"/>
              </v:shape>
              <v:shape id="Freeform 18" o:spid="_x0000_s1029" style="position:absolute;left:6654;top:1246;width:0;height:274;visibility:visible;mso-wrap-style:square;v-text-anchor:top" coordsize="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" path="m,l,273e" filled="f" strokeweight=".58pt">
                <v:path arrowok="t" o:connecttype="custom" o:connectlocs="0,1246;0,1519" o:connectangles="0,0"/>
              </v:shape>
              <v:shape id="Freeform 17" o:spid="_x0000_s1030" style="position:absolute;left:6654;top:1517;width:3996;height:0;visibility:visible;mso-wrap-style:square;v-text-anchor:top" coordsize="39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" path="m,l3997,e" filled="f" strokeweight=".34pt">
                <v:path arrowok="t" o:connecttype="custom" o:connectlocs="0,0;3997,0" o:connectangles="0,0"/>
              </v:shape>
              <v:shape id="Freeform 16" o:spid="_x0000_s1031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" path="m594,319r4,20l603,357r8,16l621,389r17,19l657,420r20,8l696,432r17,1l715,433r24,-3l760,422r18,-12l792,395r12,-16l810,366r1,-1l811,364r1,-1l812,361r-15,-7l795,353r-1,2l783,369r-15,13l748,391r-24,3l723,394r-21,-3l684,383,668,369,656,351r-8,-22l644,305r-1,-11l643,273r1,-5l697,268,657,246r-10,l656,181r-20,15l633,199r-17,20l605,240r-7,19l595,277r-1,16l594,295r,24xe" fillcolor="#003767" stroked="f">
                <v:path arrowok="t" o:connecttype="custom" o:connectlocs="594,1207;598,1227;603,1245;611,1261;621,1277;638,1296;657,1308;677,1316;696,1320;713,1321;715,1321;739,1318;760,1310;778,1298;792,1283;804,1267;810,1254;811,1253;811,1252;812,1251;812,1249;797,1242;795,1241;794,1243;783,1257;768,1270;748,1279;724,1282;723,1282;702,1279;684,1271;668,1257;656,1239;648,1217;644,1193;643,1182;643,1161;644,1156;697,1156;657,1134;647,1134;656,1069;636,1084;633,1087;616,1107;605,1128;598,1147;595,1165;594,1181;594,1183;594,1207" o:connectangles="0,0,0,0,0,0,0,0,0,0,0,0,0,0,0,0,0,0,0,0,0,0,0,0,0,0,0,0,0,0,0,0,0,0,0,0,0,0,0,0,0,0,0,0,0,0,0,0,0,0,0"/>
              </v:shape>
              <v:shape id="Freeform 15" o:spid="_x0000_s1032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" path="m733,197r16,18l756,233r1,7l757,246r-100,l697,268r106,l799,231,787,204,770,186,751,175r-18,-5l718,167r-9,l696,168r-19,4l656,181r-9,65l656,222r13,-17l685,193r19,-4l707,189r26,8xe" fillcolor="#003767" stroked="f">
                <v:path arrowok="t" o:connecttype="custom" o:connectlocs="733,1085;749,1103;756,1121;757,1128;757,1134;657,1134;697,1156;803,1156;799,1119;787,1092;770,1074;751,1063;733,1058;718,1055;709,1055;696,1056;677,1060;656,1069;647,1134;656,1110;669,1093;685,1081;704,1077;707,1077;733,1085" o:connectangles="0,0,0,0,0,0,0,0,0,0,0,0,0,0,0,0,0,0,0,0,0,0,0,0,0"/>
              </v:shape>
              <v:shape id="Freeform 14" o:spid="_x0000_s1033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" path="m324,102r,307l291,414r,14l407,428r,-14l406,414r-32,-4l374,246r1,-8l379,228r5,-5l404,207r19,-7l438,198r19,4l474,214r11,14l491,246r3,21l494,286r,123l461,414r,14l575,428r,-14l542,410r,-134l541,255r-2,-20l532,217,521,199r-7,-7l498,178r-18,-8l460,167r-6,l437,169r-19,5l399,184r-18,13l373,205,373,6r-74,l299,24r25,-5l324,102xe" fillcolor="#003767" stroked="f">
                <v:path arrowok="t" o:connecttype="custom" o:connectlocs="324,990;324,1297;291,1302;291,1316;407,1316;407,1302;406,1302;374,1298;374,1134;375,1126;379,1116;384,1111;404,1095;423,1088;438,1086;457,1090;474,1102;485,1116;491,1134;494,1155;494,1174;494,1297;461,1302;461,1316;575,1316;575,1302;542,1298;542,1164;541,1143;539,1123;532,1105;521,1087;514,1080;498,1066;480,1058;460,1055;454,1055;437,1057;418,1062;399,1072;381,1085;373,1093;373,894;299,894;299,912;324,907;324,990" o:connectangles="0,0,0,0,0,0,0,0,0,0,0,0,0,0,0,0,0,0,0,0,0,0,0,0,0,0,0,0,0,0,0,0,0,0,0,0,0,0,0,0,0,0,0,0,0,0,0"/>
              </v:shape>
              <v:shape id="Freeform 13" o:spid="_x0000_s1034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" path="m1508,203r-6,21l1507,239r5,6l1517,250r7,2l1531,252r20,-8l1560,224r,-7l1558,211r-3,-5l1560,198r15,-10l1601,184r8,2l1625,198r7,23l1633,245r-1,18l1632,266r-9,3l1607,274r-21,8l1564,292r-23,12l1521,317r-16,15l1497,347r-6,30l1495,399r9,14l1512,421r15,9l1539,433r-1,-59l1537,365r5,-19l1555,330r18,-12l1593,308r14,-6l1617,298r9,-4l1632,291r,75l1622,380r-21,10l1585,395r-5,2l1576,398r-4,l1552,433r25,-4l1600,420r18,-11l1632,399r5,-5l1647,415r16,12l1680,430r1,l1716,416r,-12l1689,404r-6,-17l1682,385r-2,-6l1678,368r,-138l1677,209r-8,-18l1665,187r-14,-10l1628,170r-39,-3l1587,167r-21,2l1546,176r-19,9l1512,198r-4,5xe" fillcolor="#003767" stroked="f">
                <v:path arrowok="t" o:connecttype="custom" o:connectlocs="1502,1112;1512,1133;1524,1140;1551,1132;1560,1105;1555,1094;1575,1076;1609,1074;1632,1109;1632,1151;1623,1157;1586,1170;1541,1192;1505,1220;1491,1265;1504,1301;1527,1318;1538,1262;1542,1234;1573,1206;1607,1190;1626,1182;1632,1254;1601,1278;1580,1285;1572,1286;1577,1317;1618,1297;1637,1282;1663,1315;1681,1318;1716,1292;1683,1275;1680,1267;1678,1118;1669,1079;1651,1065;1589,1055;1566,1057;1527,1073;1508,1091" o:connectangles="0,0,0,0,0,0,0,0,0,0,0,0,0,0,0,0,0,0,0,0,0,0,0,0,0,0,0,0,0,0,0,0,0,0,0,0,0,0,0,0,0"/>
              </v:shape>
              <v:shape id="Freeform 12" o:spid="_x0000_s1035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" path="m1550,391r-12,-17l1539,433r13,l1572,398r-22,-7xe" fillcolor="#003767" stroked="f">
                <v:path arrowok="t" o:connecttype="custom" o:connectlocs="1550,1279;1538,1262;1539,1321;1552,1321;1572,1286;1550,1279" o:connectangles="0,0,0,0,0,0"/>
              </v:shape>
              <v:shape id="Freeform 11" o:spid="_x0000_s1036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" path="m1130,185r,-13l1057,172r,18l1082,188r,221l1049,414r,14l1164,428r,-14l1163,414r-33,-4l1130,185xe" fillcolor="#003767" stroked="f">
                <v:path arrowok="t" o:connecttype="custom" o:connectlocs="1130,1073;1130,1060;1057,1060;1057,1078;1082,1076;1082,1297;1049,1302;1049,1316;1164,1316;1164,1302;1163,1302;1130,1298;1130,1073" o:connectangles="0,0,0,0,0,0,0,0,0,0,0,0,0"/>
              </v:shape>
              <v:shape id="Freeform 10" o:spid="_x0000_s1037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" path="m1081,113r19,9l1101,122r21,-8l1131,95r,-2l1124,73,1104,63r-3,l1082,71r-9,20l1073,93r8,20xe" fillcolor="#003767" stroked="f">
                <v:path arrowok="t" o:connecttype="custom" o:connectlocs="1081,1001;1100,1010;1101,1010;1122,1002;1131,983;1131,981;1124,961;1104,951;1101,951;1082,959;1073,979;1073,981;1081,1001" o:connectangles="0,0,0,0,0,0,0,0,0,0,0,0,0"/>
              </v:shape>
              <v:shape id="Freeform 9" o:spid="_x0000_s1038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" path="m1353,6r-1,l1352,24r1,l1376,21r1,24l1377,175r-19,-4l1338,168r-20,-1l1316,167r-21,2l1275,174r-19,8l1240,193r-14,12l1213,221r-11,17l1194,257r-6,19l1185,297r,10l1185,312r1,13l1190,344r7,22l1208,388r17,20l1248,424,1236,313r-1,-20l1236,270r4,-21l1247,231r10,-16l1278,199r20,-6l1312,192r29,4l1359,206r11,12l1372,222r5,9l1377,358r-1,5l1373,372r-1,35l1382,399r18,29l1442,415r17,-5l1463,409r,-12l1436,397r-5,-17l1429,378r-2,-7l1427,6r-74,xe" fillcolor="#003767" stroked="f">
                <v:path arrowok="t" o:connecttype="custom" o:connectlocs="1353,894;1352,894;1352,912;1353,912;1376,909;1377,933;1377,1063;1358,1059;1338,1056;1318,1055;1316,1055;1295,1057;1275,1062;1256,1070;1240,1081;1226,1093;1213,1109;1202,1126;1194,1145;1188,1164;1185,1185;1185,1195;1185,1200;1186,1213;1190,1232;1197,1254;1208,1276;1225,1296;1248,1312;1236,1201;1235,1181;1236,1158;1240,1137;1247,1119;1257,1103;1278,1087;1298,1081;1312,1080;1341,1084;1359,1094;1370,1106;1372,1110;1377,1119;1377,1246;1376,1251;1373,1260;1372,1295;1382,1287;1400,1316;1442,1303;1459,1298;1463,1297;1463,1285;1436,1285;1431,1268;1429,1266;1427,1259;1427,894;1353,894" o:connectangles="0,0,0,0,0,0,0,0,0,0,0,0,0,0,0,0,0,0,0,0,0,0,0,0,0,0,0,0,0,0,0,0,0,0,0,0,0,0,0,0,0,0,0,0,0,0,0,0,0,0,0,0,0,0,0,0,0,0,0"/>
              </v:shape>
              <v:shape id="Freeform 8" o:spid="_x0000_s1039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" path="m1275,392r-15,-13l1249,361r-9,-22l1236,313r12,111l1280,432r13,1l1313,431r21,-6l1354,417r18,-10l1373,372r-9,13l1347,396r-24,6l1311,403r-19,-3l1275,392xe" fillcolor="#003767" stroked="f">
                <v:path arrowok="t" o:connecttype="custom" o:connectlocs="1275,1280;1260,1267;1249,1249;1240,1227;1236,1201;1248,1312;1280,1320;1293,1321;1313,1319;1334,1313;1354,1305;1372,1295;1373,1260;1364,1273;1347,1284;1323,1290;1311,1291;1292,1288;1275,1280" o:connectangles="0,0,0,0,0,0,0,0,0,0,0,0,0,0,0,0,0,0,0"/>
              </v:shape>
              <v:shape id="Freeform 7" o:spid="_x0000_s1040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" path="m884,428r66,l950,414r-33,-4l917,253r2,-9l922,239r14,-17l952,212r11,l968,221r11,6l990,227r20,-8l1020,200r,-3l1020,194r-1,-3l1018,188r-3,-13l1004,165r-18,l968,169r-19,10l933,194r-15,16l913,218r-7,-37l904,172r-62,l842,190r25,-2l867,409r-33,5l834,428r50,xe" fillcolor="#003767" stroked="f">
                <v:path arrowok="t" o:connecttype="custom" o:connectlocs="884,1316;950,1316;950,1302;917,1298;917,1141;919,1132;922,1127;936,1110;952,1100;963,1100;968,1109;979,1115;990,1115;1010,1107;1020,1088;1020,1085;1020,1082;1019,1079;1018,1076;1015,1063;1004,1053;986,1053;968,1057;949,1067;933,1082;918,1098;913,1106;906,1069;904,1060;842,1060;842,1078;867,1076;867,1297;834,1302;834,1316;884,1316" o:connectangles="0,0,0,0,0,0,0,0,0,0,0,0,0,0,0,0,0,0,0,0,0,0,0,0,0,0,0,0,0,0,0,0,0,0,0,0"/>
              </v:shape>
              <v:shape id="Freeform 6" o:spid="_x0000_s1041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" path="m2,367r16,22l33,403r17,11l69,423r20,6l110,432r13,1l146,431r22,-4l189,419r19,-10l225,395r14,-15l250,361r8,-21l261,316r,-6l259,289r-6,-20l243,252,231,236,216,222,199,208,181,196,164,186,136,167,115,151,99,137,88,124,80,111,76,98,74,90r,-21l81,51,93,35,110,24r21,-6l146,16r11,1l173,21r17,10l207,47r12,26l223,105r15,l238,19,222,14,204,8,183,4,162,1,141,r-4,l114,1,91,7,71,15,54,27,39,42,28,60,21,82r-3,24l18,110r2,21l27,149r12,17l53,180r17,14l88,206r18,12l121,226r28,19l171,262r15,15l197,291r6,13l207,318r,11l204,354r-9,20l181,390r-17,12l143,409r-20,2l102,408,83,401,72,393r-5,-6l74,381r9,-9l88,360,87,348,80,327,65,313,45,307r-5,l20,314,6,329,,349r,5l,360r2,7xe" fillcolor="#003767" stroked="f">
                <v:path arrowok="t" o:connecttype="custom" o:connectlocs="18,1277;50,1302;89,1317;123,1321;168,1315;208,1297;239,1268;258,1228;261,1198;253,1157;231,1124;199,1096;164,1074;115,1039;88,1012;76,986;74,957;93,923;131,906;157,905;190,919;219,961;238,993;222,902;183,892;141,888;114,889;71,903;39,930;21,970;18,998;27,1037;53,1068;88,1094;121,1114;171,1150;197,1179;207,1206;204,1242;181,1278;143,1297;102,1296;72,1281;74,1269;88,1248;80,1215;45,1195;20,1202;0,1237;0,1248" o:connectangles="0,0,0,0,0,0,0,0,0,0,0,0,0,0,0,0,0,0,0,0,0,0,0,0,0,0,0,0,0,0,0,0,0,0,0,0,0,0,0,0,0,0,0,0,0,0,0,0,0,0"/>
              </v:shape>
              <v:shape id="Freeform 5" o:spid="_x0000_s1042" style="position:absolute;left:1440;top:888;width:2023;height:433;visibility:visible;mso-wrap-style:square;v-text-anchor:top" coordsize="2023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" path="m1747,190r23,-3l1770,409r-33,5l1737,428r116,l1853,414r-1,l1820,410r,-163l1821,239r5,-9l1830,224r20,-16l1869,202r15,-2l1903,204r18,12l1931,229r6,18l1940,269r1,18l1941,409r-33,5l1908,428r115,l2023,414r-33,-4l1990,277r-1,-20l1986,237r-7,-18l1968,201r-8,-8l1944,180r-18,-9l1906,167r-6,l1883,169r-19,6l1845,184r-18,14l1819,206r-6,-34l1746,172r,18l1747,190xe" fillcolor="#003767" stroked="f">
                <v:path arrowok="t" o:connecttype="custom" o:connectlocs="1747,1078;1770,1075;1770,1297;1737,1302;1737,1316;1853,1316;1853,1302;1852,1302;1820,1298;1820,1135;1821,1127;1826,1118;1830,1112;1850,1096;1869,1090;1884,1088;1903,1092;1921,1104;1931,1117;1937,1135;1940,1157;1941,1175;1941,1297;1908,1302;1908,1316;2023,1316;2023,1302;1990,1298;1990,1165;1989,1145;1986,1125;1979,1107;1968,1089;1960,1081;1944,1068;1926,1059;1906,1055;1900,1055;1883,1057;1864,1063;1845,1072;1827,1086;1819,1094;1813,1060;1746,1060;1746,1078;1747,1078" o:connectangles="0,0,0,0,0,0,0,0,0,0,0,0,0,0,0,0,0,0,0,0,0,0,0,0,0,0,0,0,0,0,0,0,0,0,0,0,0,0,0,0,0,0,0,0,0,0,0"/>
              </v:shape>
              <v:shape id="Freeform 4" o:spid="_x0000_s1043" style="position:absolute;left:3602;top:839;width:0;height:532;visibility:visible;mso-wrap-style:square;v-text-anchor:top" coordsize="0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" path="m,l,532e" filled="f" strokecolor="#00aedb" strokeweight=".30842mm">
                <v:path arrowok="t" o:connecttype="custom" o:connectlocs="0,839;0,1371" o:connectangles="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44" type="#_x0000_t75" style="position:absolute;left:3737;top:885;width:2693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val="en-CA" w:eastAsia="zh-CN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A8D458C" wp14:editId="68B1C853">
              <wp:simplePos x="0" y="0"/>
              <wp:positionH relativeFrom="page">
                <wp:posOffset>4281170</wp:posOffset>
              </wp:positionH>
              <wp:positionV relativeFrom="page">
                <wp:posOffset>462915</wp:posOffset>
              </wp:positionV>
              <wp:extent cx="2398395" cy="506730"/>
              <wp:effectExtent l="4445" t="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8395" cy="506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1510" w:rsidRDefault="00A34899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position w:val="1"/>
                              <w:sz w:val="22"/>
                              <w:szCs w:val="22"/>
                            </w:rPr>
                            <w:t>RO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>G</w:t>
                          </w:r>
                          <w:r w:rsidR="00E27E7B"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43431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 w:rsidR="00E27E7B">
                            <w:rPr>
                              <w:rFonts w:ascii="Calibri" w:eastAsia="Calibri" w:hAnsi="Calibri" w:cs="Calibri"/>
                              <w:color w:val="001F5F"/>
                              <w:position w:val="1"/>
                              <w:sz w:val="22"/>
                              <w:szCs w:val="22"/>
                            </w:rPr>
                            <w:t xml:space="preserve">Multi-tier </w:t>
                          </w:r>
                          <w:r w:rsidR="00E27E7B"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Programming I</w:t>
                          </w:r>
                        </w:p>
                        <w:p w:rsidR="00A11510" w:rsidRDefault="00A34899">
                          <w:pPr>
                            <w:ind w:left="2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1F5F"/>
                              <w:sz w:val="22"/>
                              <w:szCs w:val="22"/>
                            </w:rPr>
                            <w:t>Ass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1"/>
                              <w:sz w:val="22"/>
                              <w:szCs w:val="22"/>
                            </w:rPr>
                            <w:t>ign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z w:val="22"/>
                              <w:szCs w:val="22"/>
                            </w:rPr>
                            <w:t xml:space="preserve">ent </w:t>
                          </w:r>
                          <w:r w:rsidR="00540B12">
                            <w:rPr>
                              <w:rFonts w:ascii="Calibri" w:eastAsia="Calibri" w:hAnsi="Calibri" w:cs="Calibri"/>
                              <w:color w:val="001F5F"/>
                              <w:sz w:val="22"/>
                              <w:szCs w:val="22"/>
                            </w:rPr>
                            <w:t>II</w:t>
                          </w:r>
                          <w:r w:rsidR="0084226E">
                            <w:rPr>
                              <w:rFonts w:ascii="Calibri" w:eastAsia="Calibri" w:hAnsi="Calibri" w:cs="Calibri"/>
                              <w:color w:val="001F5F"/>
                              <w:sz w:val="22"/>
                              <w:szCs w:val="22"/>
                            </w:rPr>
                            <w:t>I</w:t>
                          </w:r>
                        </w:p>
                        <w:p w:rsidR="00A11510" w:rsidRDefault="00A34899">
                          <w:pPr>
                            <w:ind w:left="2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sz w:val="22"/>
                              <w:szCs w:val="22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1"/>
                              <w:sz w:val="22"/>
                              <w:szCs w:val="22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z w:val="22"/>
                              <w:szCs w:val="22"/>
                            </w:rPr>
                            <w:t xml:space="preserve">e: </w:t>
                          </w:r>
                          <w:r w:rsidR="000D5FB6"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>March 31</w:t>
                          </w:r>
                          <w:r w:rsidR="0084226E"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>th</w:t>
                          </w:r>
                          <w:r w:rsidR="00540B12"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sz w:val="22"/>
                              <w:szCs w:val="22"/>
                            </w:rPr>
                            <w:t>0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>1</w:t>
                          </w:r>
                          <w:r w:rsidR="00A2201D">
                            <w:rPr>
                              <w:rFonts w:ascii="Calibri" w:eastAsia="Calibri" w:hAnsi="Calibri" w:cs="Calibri"/>
                              <w:color w:val="001F5F"/>
                              <w:spacing w:val="1"/>
                              <w:sz w:val="22"/>
                              <w:szCs w:val="22"/>
                            </w:rPr>
                            <w:t>9</w:t>
                          </w:r>
                          <w:r>
                            <w:rPr>
                              <w:rFonts w:ascii="Calibri" w:eastAsia="Calibri" w:hAnsi="Calibri" w:cs="Calibri"/>
                              <w:color w:val="001F5F"/>
                              <w:sz w:val="22"/>
                              <w:szCs w:val="22"/>
                            </w:rPr>
                            <w:t>,</w:t>
                          </w:r>
                          <w:r w:rsidR="00540B12"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 xml:space="preserve"> Midnight </w:t>
                          </w:r>
                          <w:r w:rsidR="00863EB4" w:rsidRPr="00863EB4"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object w:dxaOrig="8738" w:dyaOrig="11284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026" type="#_x0000_t75" style="width:459pt;height:594pt">
                                <v:imagedata r:id="rId3" o:title=""/>
                              </v:shape>
                              <o:OLEObject Type="Embed" ProgID="AcroExch.Document.DC" ShapeID="_x0000_i1026" DrawAspect="Content" ObjectID="_1616929366" r:id="rId4"/>
                            </w:object>
                          </w:r>
                          <w:r w:rsidR="00990666">
                            <w:rPr>
                              <w:rFonts w:ascii="Calibri" w:eastAsia="Calibri" w:hAnsi="Calibri" w:cs="Calibri"/>
                              <w:color w:val="001F5F"/>
                              <w:spacing w:val="-2"/>
                              <w:sz w:val="22"/>
                              <w:szCs w:val="22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D458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7.1pt;margin-top:36.45pt;width:188.85pt;height:39.9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" filled="f" stroked="f">
              <v:textbox inset="0,0,0,0">
                <w:txbxContent>
                  <w:p w:rsidR="00A11510" w:rsidRDefault="00A34899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color w:val="001F5F"/>
                        <w:spacing w:val="1"/>
                        <w:position w:val="1"/>
                        <w:sz w:val="22"/>
                        <w:szCs w:val="22"/>
                      </w:rPr>
                      <w:t>P</w:t>
                    </w:r>
                    <w:r>
                      <w:rPr>
                        <w:rFonts w:ascii="Calibri" w:eastAsia="Calibri" w:hAnsi="Calibri" w:cs="Calibri"/>
                        <w:color w:val="001F5F"/>
                        <w:position w:val="1"/>
                        <w:sz w:val="22"/>
                        <w:szCs w:val="22"/>
                      </w:rPr>
                      <w:t>RO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2"/>
                        <w:position w:val="1"/>
                        <w:sz w:val="22"/>
                        <w:szCs w:val="22"/>
                      </w:rPr>
                      <w:t>G</w:t>
                    </w:r>
                    <w:r w:rsidR="00E27E7B">
                      <w:rPr>
                        <w:rFonts w:ascii="Calibri" w:eastAsia="Calibri" w:hAnsi="Calibri" w:cs="Calibri"/>
                        <w:color w:val="001F5F"/>
                        <w:spacing w:val="1"/>
                        <w:position w:val="1"/>
                        <w:sz w:val="22"/>
                        <w:szCs w:val="22"/>
                      </w:rPr>
                      <w:t>43431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 w:rsidR="00E27E7B">
                      <w:rPr>
                        <w:rFonts w:ascii="Calibri" w:eastAsia="Calibri" w:hAnsi="Calibri" w:cs="Calibri"/>
                        <w:color w:val="001F5F"/>
                        <w:position w:val="1"/>
                        <w:sz w:val="22"/>
                        <w:szCs w:val="22"/>
                      </w:rPr>
                      <w:t xml:space="preserve">Multi-tier </w:t>
                    </w:r>
                    <w:r w:rsidR="00E27E7B">
                      <w:rPr>
                        <w:rFonts w:ascii="Calibri" w:eastAsia="Calibri" w:hAnsi="Calibri" w:cs="Calibri"/>
                        <w:color w:val="001F5F"/>
                        <w:spacing w:val="1"/>
                        <w:position w:val="1"/>
                        <w:sz w:val="22"/>
                        <w:szCs w:val="22"/>
                      </w:rPr>
                      <w:t>Programming I</w:t>
                    </w:r>
                  </w:p>
                  <w:p w:rsidR="00A11510" w:rsidRDefault="00A34899">
                    <w:pPr>
                      <w:ind w:left="2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color w:val="001F5F"/>
                        <w:sz w:val="22"/>
                        <w:szCs w:val="22"/>
                      </w:rPr>
                      <w:t>Ass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1"/>
                        <w:sz w:val="22"/>
                        <w:szCs w:val="22"/>
                      </w:rPr>
                      <w:t>ign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1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color w:val="001F5F"/>
                        <w:sz w:val="22"/>
                        <w:szCs w:val="22"/>
                      </w:rPr>
                      <w:t xml:space="preserve">ent </w:t>
                    </w:r>
                    <w:r w:rsidR="00540B12">
                      <w:rPr>
                        <w:rFonts w:ascii="Calibri" w:eastAsia="Calibri" w:hAnsi="Calibri" w:cs="Calibri"/>
                        <w:color w:val="001F5F"/>
                        <w:sz w:val="22"/>
                        <w:szCs w:val="22"/>
                      </w:rPr>
                      <w:t>II</w:t>
                    </w:r>
                    <w:r w:rsidR="0084226E">
                      <w:rPr>
                        <w:rFonts w:ascii="Calibri" w:eastAsia="Calibri" w:hAnsi="Calibri" w:cs="Calibri"/>
                        <w:color w:val="001F5F"/>
                        <w:sz w:val="22"/>
                        <w:szCs w:val="22"/>
                      </w:rPr>
                      <w:t>I</w:t>
                    </w:r>
                  </w:p>
                  <w:p w:rsidR="00A11510" w:rsidRDefault="00A34899">
                    <w:pPr>
                      <w:ind w:left="2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color w:val="001F5F"/>
                        <w:spacing w:val="1"/>
                        <w:sz w:val="22"/>
                        <w:szCs w:val="22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1"/>
                        <w:sz w:val="22"/>
                        <w:szCs w:val="22"/>
                      </w:rPr>
                      <w:t>u</w:t>
                    </w:r>
                    <w:r>
                      <w:rPr>
                        <w:rFonts w:ascii="Calibri" w:eastAsia="Calibri" w:hAnsi="Calibri" w:cs="Calibri"/>
                        <w:color w:val="001F5F"/>
                        <w:sz w:val="22"/>
                        <w:szCs w:val="22"/>
                      </w:rPr>
                      <w:t xml:space="preserve">e: </w:t>
                    </w:r>
                    <w:r w:rsidR="000D5FB6"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>March 31</w:t>
                    </w:r>
                    <w:bookmarkStart w:id="1" w:name="_GoBack"/>
                    <w:bookmarkEnd w:id="1"/>
                    <w:r w:rsidR="0084226E"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>th</w:t>
                    </w:r>
                    <w:r w:rsidR="00540B12"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>,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>2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1"/>
                        <w:sz w:val="22"/>
                        <w:szCs w:val="22"/>
                      </w:rPr>
                      <w:t>0</w:t>
                    </w:r>
                    <w:r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>1</w:t>
                    </w:r>
                    <w:r w:rsidR="00A2201D">
                      <w:rPr>
                        <w:rFonts w:ascii="Calibri" w:eastAsia="Calibri" w:hAnsi="Calibri" w:cs="Calibri"/>
                        <w:color w:val="001F5F"/>
                        <w:spacing w:val="1"/>
                        <w:sz w:val="22"/>
                        <w:szCs w:val="22"/>
                      </w:rPr>
                      <w:t>9</w:t>
                    </w:r>
                    <w:r>
                      <w:rPr>
                        <w:rFonts w:ascii="Calibri" w:eastAsia="Calibri" w:hAnsi="Calibri" w:cs="Calibri"/>
                        <w:color w:val="001F5F"/>
                        <w:sz w:val="22"/>
                        <w:szCs w:val="22"/>
                      </w:rPr>
                      <w:t>,</w:t>
                    </w:r>
                    <w:r w:rsidR="00540B12"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 xml:space="preserve"> Midnight </w:t>
                    </w:r>
                    <w:r w:rsidR="00863EB4" w:rsidRPr="00863EB4"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object w:dxaOrig="8738" w:dyaOrig="11284">
                        <v:shape id="_x0000_i1026" type="#_x0000_t75" style="width:459pt;height:594pt">
                          <v:imagedata r:id="rId5" o:title=""/>
                        </v:shape>
                        <o:OLEObject Type="Embed" ProgID="Acrobat.Document.DC" ShapeID="_x0000_i1026" DrawAspect="Content" ObjectID="_1613727893" r:id="rId6"/>
                      </w:object>
                    </w:r>
                    <w:r w:rsidR="00990666">
                      <w:rPr>
                        <w:rFonts w:ascii="Calibri" w:eastAsia="Calibri" w:hAnsi="Calibri" w:cs="Calibri"/>
                        <w:color w:val="001F5F"/>
                        <w:spacing w:val="-2"/>
                        <w:sz w:val="22"/>
                        <w:szCs w:val="2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FB6" w:rsidRDefault="000D5F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615BC"/>
    <w:multiLevelType w:val="hybridMultilevel"/>
    <w:tmpl w:val="192AA8B2"/>
    <w:lvl w:ilvl="0" w:tplc="36EE90D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B6EC5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74B88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B0CB1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8E6B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02136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689C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0A190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E86B1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DA36E9"/>
    <w:multiLevelType w:val="hybridMultilevel"/>
    <w:tmpl w:val="3112F4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06E60"/>
    <w:multiLevelType w:val="hybridMultilevel"/>
    <w:tmpl w:val="551A5AFE"/>
    <w:lvl w:ilvl="0" w:tplc="3A262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43A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295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C1C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302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2ED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6C0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6E0D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18B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107EFA"/>
    <w:multiLevelType w:val="hybridMultilevel"/>
    <w:tmpl w:val="D466F4E2"/>
    <w:lvl w:ilvl="0" w:tplc="BA08729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00" w:hanging="360"/>
      </w:pPr>
    </w:lvl>
    <w:lvl w:ilvl="2" w:tplc="1009001B" w:tentative="1">
      <w:start w:val="1"/>
      <w:numFmt w:val="lowerRoman"/>
      <w:lvlText w:val="%3."/>
      <w:lvlJc w:val="right"/>
      <w:pPr>
        <w:ind w:left="2020" w:hanging="180"/>
      </w:pPr>
    </w:lvl>
    <w:lvl w:ilvl="3" w:tplc="1009000F" w:tentative="1">
      <w:start w:val="1"/>
      <w:numFmt w:val="decimal"/>
      <w:lvlText w:val="%4."/>
      <w:lvlJc w:val="left"/>
      <w:pPr>
        <w:ind w:left="2740" w:hanging="360"/>
      </w:pPr>
    </w:lvl>
    <w:lvl w:ilvl="4" w:tplc="10090019" w:tentative="1">
      <w:start w:val="1"/>
      <w:numFmt w:val="lowerLetter"/>
      <w:lvlText w:val="%5."/>
      <w:lvlJc w:val="left"/>
      <w:pPr>
        <w:ind w:left="3460" w:hanging="360"/>
      </w:pPr>
    </w:lvl>
    <w:lvl w:ilvl="5" w:tplc="1009001B" w:tentative="1">
      <w:start w:val="1"/>
      <w:numFmt w:val="lowerRoman"/>
      <w:lvlText w:val="%6."/>
      <w:lvlJc w:val="right"/>
      <w:pPr>
        <w:ind w:left="4180" w:hanging="180"/>
      </w:pPr>
    </w:lvl>
    <w:lvl w:ilvl="6" w:tplc="1009000F" w:tentative="1">
      <w:start w:val="1"/>
      <w:numFmt w:val="decimal"/>
      <w:lvlText w:val="%7."/>
      <w:lvlJc w:val="left"/>
      <w:pPr>
        <w:ind w:left="4900" w:hanging="360"/>
      </w:pPr>
    </w:lvl>
    <w:lvl w:ilvl="7" w:tplc="10090019" w:tentative="1">
      <w:start w:val="1"/>
      <w:numFmt w:val="lowerLetter"/>
      <w:lvlText w:val="%8."/>
      <w:lvlJc w:val="left"/>
      <w:pPr>
        <w:ind w:left="5620" w:hanging="360"/>
      </w:pPr>
    </w:lvl>
    <w:lvl w:ilvl="8" w:tplc="1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 w15:restartNumberingAfterBreak="0">
    <w:nsid w:val="3F5B3C5C"/>
    <w:multiLevelType w:val="multilevel"/>
    <w:tmpl w:val="A74E0D1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90319CA"/>
    <w:multiLevelType w:val="hybridMultilevel"/>
    <w:tmpl w:val="FF502AD0"/>
    <w:lvl w:ilvl="0" w:tplc="10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" w15:restartNumberingAfterBreak="0">
    <w:nsid w:val="5CD827A8"/>
    <w:multiLevelType w:val="hybridMultilevel"/>
    <w:tmpl w:val="1182F630"/>
    <w:lvl w:ilvl="0" w:tplc="2F564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4AB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F84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909E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2ADE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E49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00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AE93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C641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3E2108A"/>
    <w:multiLevelType w:val="hybridMultilevel"/>
    <w:tmpl w:val="DE9A7CFE"/>
    <w:lvl w:ilvl="0" w:tplc="1C7C2BC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DC63C5"/>
    <w:multiLevelType w:val="multilevel"/>
    <w:tmpl w:val="97AE86D0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510"/>
    <w:rsid w:val="00017C4E"/>
    <w:rsid w:val="00040219"/>
    <w:rsid w:val="00060ACD"/>
    <w:rsid w:val="0006538C"/>
    <w:rsid w:val="0009444A"/>
    <w:rsid w:val="000A1525"/>
    <w:rsid w:val="000D1ED9"/>
    <w:rsid w:val="000D5FB6"/>
    <w:rsid w:val="000E47CB"/>
    <w:rsid w:val="00106346"/>
    <w:rsid w:val="00191208"/>
    <w:rsid w:val="001A6992"/>
    <w:rsid w:val="002042D6"/>
    <w:rsid w:val="00213DCB"/>
    <w:rsid w:val="00287E0D"/>
    <w:rsid w:val="002A4028"/>
    <w:rsid w:val="002F7214"/>
    <w:rsid w:val="00365F31"/>
    <w:rsid w:val="003A388D"/>
    <w:rsid w:val="003A58E9"/>
    <w:rsid w:val="003B743C"/>
    <w:rsid w:val="003D6B68"/>
    <w:rsid w:val="003F60F2"/>
    <w:rsid w:val="00446B7B"/>
    <w:rsid w:val="0047045D"/>
    <w:rsid w:val="00474B1B"/>
    <w:rsid w:val="00481DF2"/>
    <w:rsid w:val="004D09A4"/>
    <w:rsid w:val="004D1D8B"/>
    <w:rsid w:val="004D457B"/>
    <w:rsid w:val="004E20FE"/>
    <w:rsid w:val="004F22E9"/>
    <w:rsid w:val="00522A8D"/>
    <w:rsid w:val="00524B84"/>
    <w:rsid w:val="00531E11"/>
    <w:rsid w:val="00540B12"/>
    <w:rsid w:val="005E185F"/>
    <w:rsid w:val="005E7EAB"/>
    <w:rsid w:val="0060750B"/>
    <w:rsid w:val="00610866"/>
    <w:rsid w:val="00632752"/>
    <w:rsid w:val="00650938"/>
    <w:rsid w:val="00670217"/>
    <w:rsid w:val="006A077E"/>
    <w:rsid w:val="006B1F0B"/>
    <w:rsid w:val="006D799E"/>
    <w:rsid w:val="006E3C10"/>
    <w:rsid w:val="006E5476"/>
    <w:rsid w:val="006F24D2"/>
    <w:rsid w:val="00723C7C"/>
    <w:rsid w:val="007A3C5D"/>
    <w:rsid w:val="007D7832"/>
    <w:rsid w:val="008008B9"/>
    <w:rsid w:val="0082605E"/>
    <w:rsid w:val="0084226E"/>
    <w:rsid w:val="00863EB4"/>
    <w:rsid w:val="008B134E"/>
    <w:rsid w:val="008B7E11"/>
    <w:rsid w:val="008C62C1"/>
    <w:rsid w:val="008F1066"/>
    <w:rsid w:val="008F5366"/>
    <w:rsid w:val="00907040"/>
    <w:rsid w:val="009271EB"/>
    <w:rsid w:val="00943F3C"/>
    <w:rsid w:val="00990666"/>
    <w:rsid w:val="009F7455"/>
    <w:rsid w:val="00A11510"/>
    <w:rsid w:val="00A2201D"/>
    <w:rsid w:val="00A34899"/>
    <w:rsid w:val="00AA3637"/>
    <w:rsid w:val="00AB2021"/>
    <w:rsid w:val="00B32FEA"/>
    <w:rsid w:val="00C00D13"/>
    <w:rsid w:val="00C236F3"/>
    <w:rsid w:val="00C85E91"/>
    <w:rsid w:val="00CB4618"/>
    <w:rsid w:val="00CE2DF6"/>
    <w:rsid w:val="00CE3B05"/>
    <w:rsid w:val="00D0024F"/>
    <w:rsid w:val="00D116A3"/>
    <w:rsid w:val="00D719EE"/>
    <w:rsid w:val="00DD631B"/>
    <w:rsid w:val="00E040A9"/>
    <w:rsid w:val="00E115FC"/>
    <w:rsid w:val="00E2320E"/>
    <w:rsid w:val="00E25EE0"/>
    <w:rsid w:val="00E27E7B"/>
    <w:rsid w:val="00E65C3E"/>
    <w:rsid w:val="00EE17AD"/>
    <w:rsid w:val="00EF257D"/>
    <w:rsid w:val="00F36246"/>
    <w:rsid w:val="00F87374"/>
    <w:rsid w:val="00F875F2"/>
    <w:rsid w:val="00F90A45"/>
    <w:rsid w:val="00F95063"/>
    <w:rsid w:val="00FA6A0B"/>
    <w:rsid w:val="00FC1759"/>
    <w:rsid w:val="00FD3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16F72B9-924A-4586-93F7-5ACB5DD0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27E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7E7B"/>
  </w:style>
  <w:style w:type="paragraph" w:styleId="Footer">
    <w:name w:val="footer"/>
    <w:basedOn w:val="Normal"/>
    <w:link w:val="FooterChar"/>
    <w:uiPriority w:val="99"/>
    <w:unhideWhenUsed/>
    <w:rsid w:val="00E27E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7B"/>
  </w:style>
  <w:style w:type="character" w:styleId="Hyperlink">
    <w:name w:val="Hyperlink"/>
    <w:basedOn w:val="DefaultParagraphFont"/>
    <w:uiPriority w:val="99"/>
    <w:unhideWhenUsed/>
    <w:rsid w:val="00863EB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320E"/>
    <w:pPr>
      <w:ind w:left="720"/>
      <w:contextualSpacing/>
    </w:pPr>
  </w:style>
  <w:style w:type="table" w:styleId="TableGrid">
    <w:name w:val="Table Grid"/>
    <w:basedOn w:val="TableNormal"/>
    <w:uiPriority w:val="59"/>
    <w:rsid w:val="009271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271EB"/>
    <w:pPr>
      <w:spacing w:before="100" w:beforeAutospacing="1" w:after="100" w:afterAutospacing="1"/>
    </w:pPr>
    <w:rPr>
      <w:sz w:val="24"/>
      <w:szCs w:val="24"/>
      <w:lang w:val="en-CA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9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9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653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72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5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20.png"/><Relationship Id="rId1" Type="http://schemas.openxmlformats.org/officeDocument/2006/relationships/image" Target="media/image4.png"/><Relationship Id="rId6" Type="http://schemas.openxmlformats.org/officeDocument/2006/relationships/oleObject" Target="embeddings/oleObject2.bin"/><Relationship Id="rId5" Type="http://schemas.openxmlformats.org/officeDocument/2006/relationships/image" Target="media/image50.emf"/><Relationship Id="rId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jiang</dc:creator>
  <cp:lastModifiedBy>Prajwal Yashasvi M</cp:lastModifiedBy>
  <cp:revision>2</cp:revision>
  <cp:lastPrinted>2018-02-13T01:11:00Z</cp:lastPrinted>
  <dcterms:created xsi:type="dcterms:W3CDTF">2019-04-16T18:16:00Z</dcterms:created>
  <dcterms:modified xsi:type="dcterms:W3CDTF">2019-04-16T18:16:00Z</dcterms:modified>
</cp:coreProperties>
</file>